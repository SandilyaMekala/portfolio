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8EED9" w14:textId="1385C2D8" w:rsidR="00872462" w:rsidRDefault="23443191" w:rsidP="187EB4BC">
      <w:pPr>
        <w:pBdr>
          <w:bottom w:val="single" w:sz="6" w:space="0" w:color="FFFFFF"/>
        </w:pBdr>
        <w:spacing w:line="200" w:lineRule="atLeast"/>
        <w:jc w:val="center"/>
        <w:rPr>
          <w:sz w:val="28"/>
          <w:szCs w:val="28"/>
        </w:rPr>
      </w:pPr>
      <w:r w:rsidRPr="187EB4BC">
        <w:rPr>
          <w:b/>
          <w:bCs/>
          <w:sz w:val="28"/>
          <w:szCs w:val="28"/>
        </w:rPr>
        <w:t>Sandilya Mekala</w:t>
      </w:r>
    </w:p>
    <w:p w14:paraId="276CC5FB" w14:textId="78C31140" w:rsidR="694FFD79" w:rsidRDefault="694FFD79" w:rsidP="187EB4BC">
      <w:pPr>
        <w:spacing w:line="200" w:lineRule="atLeast"/>
        <w:jc w:val="center"/>
        <w:rPr>
          <w:sz w:val="20"/>
          <w:szCs w:val="20"/>
        </w:rPr>
      </w:pPr>
      <w:r w:rsidRPr="187EB4BC">
        <w:rPr>
          <w:sz w:val="20"/>
          <w:szCs w:val="20"/>
        </w:rPr>
        <w:t xml:space="preserve">sandilyamekala@gmail.com | 602-561-3152 | </w:t>
      </w:r>
      <w:hyperlink r:id="rId6" w:history="1">
        <w:r w:rsidRPr="005910BE">
          <w:rPr>
            <w:rStyle w:val="Hyperlink"/>
            <w:color w:val="auto"/>
            <w:sz w:val="20"/>
            <w:szCs w:val="20"/>
            <w:u w:val="none"/>
          </w:rPr>
          <w:t>https://www.linkedin.com/in/sandilya-mekala-42823115b/</w:t>
        </w:r>
      </w:hyperlink>
      <w:r w:rsidRPr="187EB4BC">
        <w:rPr>
          <w:sz w:val="20"/>
          <w:szCs w:val="20"/>
        </w:rPr>
        <w:t> | </w:t>
      </w:r>
      <w:hyperlink r:id="rId7" w:history="1">
        <w:r w:rsidR="00D70E87" w:rsidRPr="00D70E87">
          <w:rPr>
            <w:rStyle w:val="Hyperlink"/>
            <w:color w:val="auto"/>
            <w:sz w:val="20"/>
            <w:szCs w:val="20"/>
            <w:u w:val="none"/>
          </w:rPr>
          <w:t>https://github.com/SandilyaMekala</w:t>
        </w:r>
      </w:hyperlink>
      <w:r w:rsidR="00D70E87">
        <w:rPr>
          <w:sz w:val="20"/>
          <w:szCs w:val="20"/>
        </w:rPr>
        <w:t xml:space="preserve"> | </w:t>
      </w:r>
      <w:hyperlink r:id="rId8" w:history="1">
        <w:r w:rsidR="00D70E87" w:rsidRPr="005910BE">
          <w:rPr>
            <w:rStyle w:val="Hyperlink"/>
            <w:rFonts w:asciiTheme="majorBidi" w:hAnsiTheme="majorBidi" w:cstheme="majorBidi"/>
            <w:color w:val="auto"/>
            <w:sz w:val="20"/>
            <w:szCs w:val="20"/>
            <w:u w:val="none"/>
          </w:rPr>
          <w:t>https://sandilyamekala.github.io/portfolio/</w:t>
        </w:r>
      </w:hyperlink>
    </w:p>
    <w:p w14:paraId="672A6659" w14:textId="6DB9D10A" w:rsidR="00872462" w:rsidRDefault="3B7B82FA" w:rsidP="187EB4BC">
      <w:pPr>
        <w:rPr>
          <w:sz w:val="20"/>
          <w:szCs w:val="20"/>
        </w:rPr>
      </w:pPr>
      <w:r w:rsidRPr="187EB4BC">
        <w:rPr>
          <w:sz w:val="20"/>
          <w:szCs w:val="20"/>
        </w:rPr>
        <w:t xml:space="preserve"> </w:t>
      </w:r>
    </w:p>
    <w:p w14:paraId="659CFB8F" w14:textId="72CFB3C4" w:rsidR="119442AC" w:rsidRDefault="119442AC" w:rsidP="187EB4BC">
      <w:pPr>
        <w:pBdr>
          <w:bottom w:val="single" w:sz="12" w:space="0" w:color="000000"/>
        </w:pBdr>
        <w:spacing w:line="200" w:lineRule="atLeast"/>
        <w:rPr>
          <w:sz w:val="20"/>
          <w:szCs w:val="20"/>
        </w:rPr>
      </w:pPr>
      <w:r w:rsidRPr="187EB4BC">
        <w:rPr>
          <w:b/>
          <w:bCs/>
          <w:caps/>
          <w:sz w:val="20"/>
          <w:szCs w:val="20"/>
        </w:rPr>
        <w:t>SUMMARY</w:t>
      </w:r>
    </w:p>
    <w:p w14:paraId="0588C169" w14:textId="6775B35C" w:rsidR="774E04B3" w:rsidRDefault="08EC6DEF" w:rsidP="187EB4BC">
      <w:pPr>
        <w:tabs>
          <w:tab w:val="right" w:pos="10800"/>
        </w:tabs>
        <w:spacing w:line="200" w:lineRule="atLeast"/>
        <w:jc w:val="both"/>
        <w:rPr>
          <w:color w:val="000000" w:themeColor="text1"/>
          <w:sz w:val="20"/>
          <w:szCs w:val="20"/>
        </w:rPr>
      </w:pPr>
      <w:bookmarkStart w:id="0" w:name="_Int_zxURXv4R"/>
      <w:r w:rsidRPr="187EB4BC">
        <w:rPr>
          <w:sz w:val="20"/>
          <w:szCs w:val="20"/>
        </w:rPr>
        <w:t>Seeking</w:t>
      </w:r>
      <w:bookmarkEnd w:id="0"/>
      <w:r w:rsidRPr="187EB4BC">
        <w:rPr>
          <w:sz w:val="20"/>
          <w:szCs w:val="20"/>
        </w:rPr>
        <w:t xml:space="preserve"> </w:t>
      </w:r>
      <w:r w:rsidR="2FFA8803" w:rsidRPr="187EB4BC">
        <w:rPr>
          <w:sz w:val="20"/>
          <w:szCs w:val="20"/>
        </w:rPr>
        <w:t xml:space="preserve">to join as </w:t>
      </w:r>
      <w:r w:rsidR="00F26990">
        <w:rPr>
          <w:sz w:val="20"/>
          <w:szCs w:val="20"/>
        </w:rPr>
        <w:t>Software Engineer</w:t>
      </w:r>
      <w:r w:rsidR="00657641">
        <w:rPr>
          <w:sz w:val="20"/>
          <w:szCs w:val="20"/>
        </w:rPr>
        <w:t xml:space="preserve"> with </w:t>
      </w:r>
      <w:r w:rsidR="007E3977">
        <w:rPr>
          <w:sz w:val="20"/>
          <w:szCs w:val="20"/>
        </w:rPr>
        <w:t>3</w:t>
      </w:r>
      <w:r w:rsidR="320BBA29" w:rsidRPr="187EB4BC">
        <w:rPr>
          <w:sz w:val="20"/>
          <w:szCs w:val="20"/>
        </w:rPr>
        <w:t>+</w:t>
      </w:r>
      <w:r w:rsidR="7A6BD1BE" w:rsidRPr="187EB4BC">
        <w:rPr>
          <w:sz w:val="20"/>
          <w:szCs w:val="20"/>
        </w:rPr>
        <w:t xml:space="preserve"> </w:t>
      </w:r>
      <w:r w:rsidR="2B7F727E" w:rsidRPr="187EB4BC">
        <w:rPr>
          <w:sz w:val="20"/>
          <w:szCs w:val="20"/>
        </w:rPr>
        <w:t>years</w:t>
      </w:r>
      <w:r w:rsidR="7A6BD1BE" w:rsidRPr="187EB4BC">
        <w:rPr>
          <w:sz w:val="20"/>
          <w:szCs w:val="20"/>
        </w:rPr>
        <w:t xml:space="preserve"> </w:t>
      </w:r>
      <w:r w:rsidR="1AAB20F5" w:rsidRPr="187EB4BC">
        <w:rPr>
          <w:sz w:val="20"/>
          <w:szCs w:val="20"/>
        </w:rPr>
        <w:t xml:space="preserve">of professional </w:t>
      </w:r>
      <w:r w:rsidR="7A6BD1BE" w:rsidRPr="187EB4BC">
        <w:rPr>
          <w:sz w:val="20"/>
          <w:szCs w:val="20"/>
        </w:rPr>
        <w:t>experience</w:t>
      </w:r>
      <w:r w:rsidR="2C8DE94B" w:rsidRPr="187EB4BC">
        <w:rPr>
          <w:sz w:val="20"/>
          <w:szCs w:val="20"/>
        </w:rPr>
        <w:t xml:space="preserve"> </w:t>
      </w:r>
      <w:r w:rsidR="1C2CAA7E" w:rsidRPr="187EB4BC">
        <w:rPr>
          <w:sz w:val="20"/>
          <w:szCs w:val="20"/>
        </w:rPr>
        <w:t xml:space="preserve">as </w:t>
      </w:r>
      <w:r w:rsidR="240D1A45" w:rsidRPr="187EB4BC">
        <w:rPr>
          <w:sz w:val="20"/>
          <w:szCs w:val="20"/>
        </w:rPr>
        <w:t>Associate developer</w:t>
      </w:r>
      <w:r w:rsidR="3440F1C2" w:rsidRPr="187EB4BC">
        <w:rPr>
          <w:sz w:val="20"/>
          <w:szCs w:val="20"/>
        </w:rPr>
        <w:t xml:space="preserve"> leading teams</w:t>
      </w:r>
      <w:r w:rsidR="002976A9">
        <w:rPr>
          <w:sz w:val="20"/>
          <w:szCs w:val="20"/>
        </w:rPr>
        <w:t xml:space="preserve"> and 1 year experience in two </w:t>
      </w:r>
      <w:r w:rsidR="00C75F4B">
        <w:rPr>
          <w:sz w:val="20"/>
          <w:szCs w:val="20"/>
        </w:rPr>
        <w:t>early-stage</w:t>
      </w:r>
      <w:r w:rsidR="002976A9">
        <w:rPr>
          <w:sz w:val="20"/>
          <w:szCs w:val="20"/>
        </w:rPr>
        <w:t xml:space="preserve"> startups as </w:t>
      </w:r>
      <w:r w:rsidR="00D96E7B">
        <w:rPr>
          <w:sz w:val="20"/>
          <w:szCs w:val="20"/>
        </w:rPr>
        <w:t>Front-End</w:t>
      </w:r>
      <w:r w:rsidR="002976A9">
        <w:rPr>
          <w:sz w:val="20"/>
          <w:szCs w:val="20"/>
        </w:rPr>
        <w:t xml:space="preserve"> developer</w:t>
      </w:r>
      <w:r w:rsidR="00D94F7B">
        <w:rPr>
          <w:sz w:val="20"/>
          <w:szCs w:val="20"/>
        </w:rPr>
        <w:t>. S</w:t>
      </w:r>
      <w:r w:rsidR="3B41E020" w:rsidRPr="187EB4BC">
        <w:rPr>
          <w:sz w:val="20"/>
          <w:szCs w:val="20"/>
        </w:rPr>
        <w:t xml:space="preserve">oftware development in </w:t>
      </w:r>
      <w:bookmarkStart w:id="1" w:name="_Int_7CeFRtlW"/>
      <w:r w:rsidR="3B41E020" w:rsidRPr="187EB4BC">
        <w:rPr>
          <w:sz w:val="20"/>
          <w:szCs w:val="20"/>
        </w:rPr>
        <w:t>agile</w:t>
      </w:r>
      <w:bookmarkEnd w:id="1"/>
      <w:r w:rsidR="3B41E020" w:rsidRPr="187EB4BC">
        <w:rPr>
          <w:sz w:val="20"/>
          <w:szCs w:val="20"/>
        </w:rPr>
        <w:t xml:space="preserve"> model</w:t>
      </w:r>
      <w:r w:rsidR="00E35705">
        <w:rPr>
          <w:sz w:val="20"/>
          <w:szCs w:val="20"/>
        </w:rPr>
        <w:t xml:space="preserve"> using React, JavaScript, HTML, CSS, </w:t>
      </w:r>
      <w:r w:rsidR="00D94F7B">
        <w:rPr>
          <w:sz w:val="20"/>
          <w:szCs w:val="20"/>
        </w:rPr>
        <w:t>react hooks, webpack where I designed customized react components</w:t>
      </w:r>
      <w:r w:rsidR="002612AE">
        <w:rPr>
          <w:sz w:val="20"/>
          <w:szCs w:val="20"/>
        </w:rPr>
        <w:t xml:space="preserve"> and dashboards</w:t>
      </w:r>
      <w:r w:rsidR="3B41E020" w:rsidRPr="187EB4BC">
        <w:rPr>
          <w:sz w:val="20"/>
          <w:szCs w:val="20"/>
        </w:rPr>
        <w:t>.</w:t>
      </w:r>
    </w:p>
    <w:p w14:paraId="6DCACE2F" w14:textId="72942569" w:rsidR="774E04B3" w:rsidRDefault="774E04B3" w:rsidP="187EB4BC">
      <w:pPr>
        <w:tabs>
          <w:tab w:val="right" w:pos="10800"/>
        </w:tabs>
        <w:spacing w:line="200" w:lineRule="atLeast"/>
        <w:jc w:val="both"/>
        <w:rPr>
          <w:sz w:val="20"/>
          <w:szCs w:val="20"/>
        </w:rPr>
      </w:pPr>
    </w:p>
    <w:p w14:paraId="63960C58" w14:textId="77777777" w:rsidR="774E04B3" w:rsidRDefault="23F4E50D" w:rsidP="187EB4BC">
      <w:pPr>
        <w:pBdr>
          <w:bottom w:val="single" w:sz="12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 w:rsidRPr="187EB4BC">
        <w:rPr>
          <w:b/>
          <w:bCs/>
          <w:caps/>
          <w:sz w:val="20"/>
          <w:szCs w:val="20"/>
        </w:rPr>
        <w:t>education</w:t>
      </w:r>
    </w:p>
    <w:p w14:paraId="5ED58C58" w14:textId="09730E67" w:rsidR="774E04B3" w:rsidRDefault="23F4E50D" w:rsidP="187EB4BC">
      <w:pPr>
        <w:tabs>
          <w:tab w:val="right" w:pos="10800"/>
        </w:tabs>
        <w:spacing w:line="200" w:lineRule="atLeast"/>
        <w:rPr>
          <w:rStyle w:val="fs13fw6"/>
          <w:sz w:val="20"/>
          <w:szCs w:val="20"/>
        </w:rPr>
      </w:pPr>
      <w:r w:rsidRPr="187EB4BC">
        <w:rPr>
          <w:rStyle w:val="fs13fw6overflow-hidden"/>
          <w:b/>
          <w:bCs/>
          <w:sz w:val="20"/>
          <w:szCs w:val="20"/>
        </w:rPr>
        <w:t>Master of Science,</w:t>
      </w:r>
      <w:r w:rsidRPr="187EB4BC">
        <w:rPr>
          <w:rStyle w:val="fs13fw6overflow-hidden"/>
          <w:sz w:val="20"/>
          <w:szCs w:val="20"/>
        </w:rPr>
        <w:t xml:space="preserve"> Information Technology</w:t>
      </w:r>
      <w:r w:rsidR="774E04B3">
        <w:tab/>
      </w:r>
      <w:r w:rsidR="6FFA2AFC" w:rsidRPr="187EB4BC">
        <w:rPr>
          <w:rStyle w:val="fs13fw6overflow-hidden"/>
          <w:b/>
          <w:bCs/>
          <w:sz w:val="20"/>
          <w:szCs w:val="20"/>
        </w:rPr>
        <w:t xml:space="preserve">   </w:t>
      </w:r>
      <w:r w:rsidRPr="187EB4BC">
        <w:rPr>
          <w:rStyle w:val="fs13fw6overflow-hidden"/>
          <w:b/>
          <w:bCs/>
          <w:sz w:val="20"/>
          <w:szCs w:val="20"/>
        </w:rPr>
        <w:t>December 2024</w:t>
      </w:r>
    </w:p>
    <w:p w14:paraId="100A7F9C" w14:textId="05F33A36" w:rsidR="774E04B3" w:rsidRDefault="23F4E50D" w:rsidP="187EB4BC">
      <w:pPr>
        <w:tabs>
          <w:tab w:val="right" w:pos="10800"/>
        </w:tabs>
        <w:spacing w:line="200" w:lineRule="atLeast"/>
        <w:rPr>
          <w:rStyle w:val="fs13fw6overflow-hidden"/>
          <w:b/>
          <w:bCs/>
          <w:sz w:val="20"/>
          <w:szCs w:val="20"/>
        </w:rPr>
      </w:pPr>
      <w:r w:rsidRPr="187EB4BC">
        <w:rPr>
          <w:rStyle w:val="fs13fw4overflow-hidden"/>
          <w:b/>
          <w:bCs/>
          <w:sz w:val="20"/>
          <w:szCs w:val="20"/>
        </w:rPr>
        <w:t xml:space="preserve">Arizona State University - </w:t>
      </w:r>
      <w:r w:rsidRPr="187EB4BC">
        <w:rPr>
          <w:rStyle w:val="fs13fw4overflow-hidden"/>
          <w:sz w:val="20"/>
          <w:szCs w:val="20"/>
        </w:rPr>
        <w:t>Tempe, Arizona, US</w:t>
      </w:r>
      <w:r w:rsidR="774E04B3">
        <w:tab/>
      </w:r>
      <w:r w:rsidRPr="187EB4BC">
        <w:rPr>
          <w:rStyle w:val="fs13fw6overflow-hidden"/>
          <w:sz w:val="20"/>
          <w:szCs w:val="20"/>
        </w:rPr>
        <w:t xml:space="preserve">GPA: </w:t>
      </w:r>
      <w:r w:rsidRPr="187EB4BC">
        <w:rPr>
          <w:rStyle w:val="fs13fw6overflow-hidden"/>
          <w:b/>
          <w:bCs/>
          <w:sz w:val="20"/>
          <w:szCs w:val="20"/>
        </w:rPr>
        <w:t>4.0</w:t>
      </w:r>
    </w:p>
    <w:p w14:paraId="09D92E0F" w14:textId="4D839A84" w:rsidR="774E04B3" w:rsidRDefault="23F4E50D" w:rsidP="187EB4BC">
      <w:pPr>
        <w:pStyle w:val="ListParagraph"/>
        <w:numPr>
          <w:ilvl w:val="0"/>
          <w:numId w:val="8"/>
        </w:numPr>
        <w:tabs>
          <w:tab w:val="right" w:pos="10800"/>
        </w:tabs>
        <w:spacing w:line="200" w:lineRule="atLeast"/>
        <w:rPr>
          <w:rStyle w:val="fs13fw4overflow-hidden"/>
          <w:sz w:val="20"/>
          <w:szCs w:val="20"/>
        </w:rPr>
      </w:pPr>
      <w:r w:rsidRPr="187EB4BC">
        <w:rPr>
          <w:rStyle w:val="fs13fw4overflow-hidden"/>
          <w:sz w:val="20"/>
          <w:szCs w:val="20"/>
        </w:rPr>
        <w:t>New American University (</w:t>
      </w:r>
      <w:r w:rsidRPr="187EB4BC">
        <w:rPr>
          <w:rStyle w:val="fs13fw4overflow-hidden"/>
          <w:b/>
          <w:bCs/>
          <w:sz w:val="20"/>
          <w:szCs w:val="20"/>
        </w:rPr>
        <w:t>NAmU</w:t>
      </w:r>
      <w:r w:rsidRPr="187EB4BC">
        <w:rPr>
          <w:rStyle w:val="fs13fw4overflow-hidden"/>
          <w:sz w:val="20"/>
          <w:szCs w:val="20"/>
        </w:rPr>
        <w:t>) scholarship recipient</w:t>
      </w:r>
    </w:p>
    <w:p w14:paraId="3ECE6693" w14:textId="5D4533B6" w:rsidR="774E04B3" w:rsidRDefault="23F4E50D" w:rsidP="187EB4BC">
      <w:pPr>
        <w:pStyle w:val="ListParagraph"/>
        <w:numPr>
          <w:ilvl w:val="0"/>
          <w:numId w:val="8"/>
        </w:numPr>
        <w:tabs>
          <w:tab w:val="right" w:pos="10800"/>
        </w:tabs>
        <w:spacing w:line="200" w:lineRule="atLeast"/>
        <w:rPr>
          <w:sz w:val="20"/>
          <w:szCs w:val="20"/>
        </w:rPr>
      </w:pPr>
      <w:r w:rsidRPr="187EB4BC">
        <w:rPr>
          <w:b/>
          <w:bCs/>
          <w:sz w:val="20"/>
          <w:szCs w:val="20"/>
        </w:rPr>
        <w:t>Relevant Coursework:</w:t>
      </w:r>
      <w:r w:rsidRPr="187EB4BC">
        <w:rPr>
          <w:sz w:val="20"/>
          <w:szCs w:val="20"/>
        </w:rPr>
        <w:t xml:space="preserve"> Technology Innovation Lab, Advanced Database</w:t>
      </w:r>
      <w:r w:rsidR="2010E9CB" w:rsidRPr="187EB4BC">
        <w:rPr>
          <w:sz w:val="20"/>
          <w:szCs w:val="20"/>
        </w:rPr>
        <w:t xml:space="preserve"> Management Systems</w:t>
      </w:r>
      <w:r w:rsidR="0C51125A" w:rsidRPr="187EB4BC">
        <w:rPr>
          <w:sz w:val="20"/>
          <w:szCs w:val="20"/>
        </w:rPr>
        <w:t>, Network Security</w:t>
      </w:r>
      <w:r w:rsidR="71C22A7A" w:rsidRPr="187EB4BC">
        <w:rPr>
          <w:sz w:val="20"/>
          <w:szCs w:val="20"/>
        </w:rPr>
        <w:t>, Information Systems Development</w:t>
      </w:r>
    </w:p>
    <w:p w14:paraId="2C2B4933" w14:textId="12568F4C" w:rsidR="774E04B3" w:rsidRDefault="774E04B3" w:rsidP="187EB4BC">
      <w:pPr>
        <w:tabs>
          <w:tab w:val="right" w:pos="10800"/>
        </w:tabs>
        <w:spacing w:line="200" w:lineRule="atLeast"/>
        <w:rPr>
          <w:rStyle w:val="fs13fw6overflow-hidden"/>
          <w:b/>
          <w:bCs/>
          <w:sz w:val="20"/>
          <w:szCs w:val="20"/>
        </w:rPr>
      </w:pPr>
    </w:p>
    <w:p w14:paraId="5BA58B6E" w14:textId="4C1D463A" w:rsidR="774E04B3" w:rsidRDefault="23F4E50D" w:rsidP="187EB4BC">
      <w:pPr>
        <w:tabs>
          <w:tab w:val="right" w:pos="10800"/>
        </w:tabs>
        <w:spacing w:line="200" w:lineRule="atLeast"/>
        <w:rPr>
          <w:rStyle w:val="fs13fw6"/>
          <w:sz w:val="20"/>
          <w:szCs w:val="20"/>
        </w:rPr>
      </w:pPr>
      <w:r w:rsidRPr="187EB4BC">
        <w:rPr>
          <w:rStyle w:val="fs13fw6overflow-hidden"/>
          <w:b/>
          <w:bCs/>
          <w:sz w:val="20"/>
          <w:szCs w:val="20"/>
        </w:rPr>
        <w:t>Bachelor of Technology,</w:t>
      </w:r>
      <w:r w:rsidRPr="187EB4BC">
        <w:rPr>
          <w:rStyle w:val="fs13fw6overflow-hidden"/>
          <w:sz w:val="20"/>
          <w:szCs w:val="20"/>
        </w:rPr>
        <w:t xml:space="preserve"> Computer Science and Systems Engineering</w:t>
      </w:r>
      <w:r w:rsidR="774E04B3">
        <w:tab/>
      </w:r>
      <w:r w:rsidRPr="187EB4BC">
        <w:rPr>
          <w:rStyle w:val="fs13fw6overflow-hidden"/>
          <w:b/>
          <w:bCs/>
          <w:sz w:val="20"/>
          <w:szCs w:val="20"/>
        </w:rPr>
        <w:t>April 2020</w:t>
      </w:r>
    </w:p>
    <w:p w14:paraId="2A33F844" w14:textId="4CE9D580" w:rsidR="774E04B3" w:rsidRDefault="23F4E50D" w:rsidP="187EB4BC">
      <w:pPr>
        <w:tabs>
          <w:tab w:val="right" w:pos="10800"/>
        </w:tabs>
        <w:spacing w:line="200" w:lineRule="atLeast"/>
        <w:rPr>
          <w:rStyle w:val="fs13fw6"/>
          <w:sz w:val="20"/>
          <w:szCs w:val="20"/>
        </w:rPr>
      </w:pPr>
      <w:r w:rsidRPr="187EB4BC">
        <w:rPr>
          <w:rStyle w:val="fs13fw4overflow-hidden"/>
          <w:b/>
          <w:bCs/>
          <w:sz w:val="20"/>
          <w:szCs w:val="20"/>
        </w:rPr>
        <w:t>Sree Vidyanikethan Engineering College -</w:t>
      </w:r>
      <w:r w:rsidRPr="187EB4BC">
        <w:rPr>
          <w:rStyle w:val="fs13fw4overflow-hidden"/>
          <w:sz w:val="20"/>
          <w:szCs w:val="20"/>
        </w:rPr>
        <w:t xml:space="preserve"> Tirupati, Andhra Pradesh, India</w:t>
      </w:r>
      <w:r w:rsidR="774E04B3">
        <w:tab/>
      </w:r>
      <w:r w:rsidRPr="187EB4BC">
        <w:rPr>
          <w:rStyle w:val="fs13fw6overflow-hidden"/>
          <w:sz w:val="20"/>
          <w:szCs w:val="20"/>
        </w:rPr>
        <w:t xml:space="preserve">GPA: </w:t>
      </w:r>
      <w:r w:rsidRPr="187EB4BC">
        <w:rPr>
          <w:rStyle w:val="fs13fw6overflow-hidden"/>
          <w:b/>
          <w:bCs/>
          <w:sz w:val="20"/>
          <w:szCs w:val="20"/>
        </w:rPr>
        <w:t>3.6</w:t>
      </w:r>
    </w:p>
    <w:p w14:paraId="01729336" w14:textId="1CD52C66" w:rsidR="774E04B3" w:rsidRDefault="23F4E50D" w:rsidP="187EB4BC">
      <w:pPr>
        <w:pStyle w:val="ListParagraph"/>
        <w:numPr>
          <w:ilvl w:val="0"/>
          <w:numId w:val="9"/>
        </w:numPr>
        <w:tabs>
          <w:tab w:val="right" w:pos="10800"/>
        </w:tabs>
        <w:spacing w:line="200" w:lineRule="atLeast"/>
        <w:rPr>
          <w:sz w:val="20"/>
          <w:szCs w:val="20"/>
        </w:rPr>
      </w:pPr>
      <w:r w:rsidRPr="187EB4BC">
        <w:rPr>
          <w:b/>
          <w:bCs/>
          <w:sz w:val="20"/>
          <w:szCs w:val="20"/>
        </w:rPr>
        <w:t>Relevant Coursework:</w:t>
      </w:r>
      <w:r w:rsidRPr="187EB4BC">
        <w:rPr>
          <w:sz w:val="20"/>
          <w:szCs w:val="20"/>
        </w:rPr>
        <w:t xml:space="preserve"> Database </w:t>
      </w:r>
      <w:r w:rsidR="4054C644" w:rsidRPr="187EB4BC">
        <w:rPr>
          <w:sz w:val="20"/>
          <w:szCs w:val="20"/>
        </w:rPr>
        <w:t>Warehousing and Data Mining</w:t>
      </w:r>
      <w:r w:rsidR="716AF1C8" w:rsidRPr="187EB4BC">
        <w:rPr>
          <w:sz w:val="20"/>
          <w:szCs w:val="20"/>
        </w:rPr>
        <w:t>, Cybersecurity and laws, Probability distribution and Statistical methods,</w:t>
      </w:r>
      <w:r w:rsidR="1CA9E36C" w:rsidRPr="187EB4BC">
        <w:rPr>
          <w:sz w:val="20"/>
          <w:szCs w:val="20"/>
        </w:rPr>
        <w:t xml:space="preserve"> Discrete Mathematical Structures,</w:t>
      </w:r>
      <w:r w:rsidR="716AF1C8" w:rsidRPr="187EB4BC">
        <w:rPr>
          <w:sz w:val="20"/>
          <w:szCs w:val="20"/>
        </w:rPr>
        <w:t xml:space="preserve"> </w:t>
      </w:r>
      <w:r w:rsidR="056E44EC" w:rsidRPr="187EB4BC">
        <w:rPr>
          <w:sz w:val="20"/>
          <w:szCs w:val="20"/>
        </w:rPr>
        <w:t>System modeling and Simulation</w:t>
      </w:r>
      <w:r w:rsidR="07137DF6" w:rsidRPr="187EB4BC">
        <w:rPr>
          <w:sz w:val="20"/>
          <w:szCs w:val="20"/>
        </w:rPr>
        <w:t xml:space="preserve"> with R programming</w:t>
      </w:r>
      <w:r w:rsidR="004E1A9C">
        <w:rPr>
          <w:sz w:val="20"/>
          <w:szCs w:val="20"/>
        </w:rPr>
        <w:t>, Web Technologies, Data Structures, Design and Analysis of Algorithms</w:t>
      </w:r>
    </w:p>
    <w:p w14:paraId="3A1FCF9A" w14:textId="359EE388" w:rsidR="774E04B3" w:rsidRDefault="774E04B3" w:rsidP="187EB4BC">
      <w:pPr>
        <w:tabs>
          <w:tab w:val="right" w:pos="10800"/>
        </w:tabs>
        <w:spacing w:line="200" w:lineRule="atLeast"/>
        <w:jc w:val="both"/>
        <w:rPr>
          <w:sz w:val="20"/>
          <w:szCs w:val="20"/>
        </w:rPr>
      </w:pPr>
    </w:p>
    <w:p w14:paraId="0FC3016A" w14:textId="61E6EE5F" w:rsidR="774E04B3" w:rsidRDefault="3C952EDE" w:rsidP="187EB4BC">
      <w:pPr>
        <w:pBdr>
          <w:bottom w:val="single" w:sz="12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 w:rsidRPr="187EB4BC">
        <w:rPr>
          <w:b/>
          <w:bCs/>
          <w:caps/>
          <w:sz w:val="20"/>
          <w:szCs w:val="20"/>
        </w:rPr>
        <w:t>technical skills</w:t>
      </w:r>
    </w:p>
    <w:p w14:paraId="68CE211E" w14:textId="79442FE3" w:rsidR="774E04B3" w:rsidRDefault="3C952EDE" w:rsidP="187EB4BC">
      <w:pPr>
        <w:pStyle w:val="ListParagraph"/>
        <w:numPr>
          <w:ilvl w:val="0"/>
          <w:numId w:val="13"/>
        </w:numPr>
        <w:spacing w:line="200" w:lineRule="atLeast"/>
        <w:rPr>
          <w:sz w:val="20"/>
          <w:szCs w:val="20"/>
        </w:rPr>
      </w:pPr>
      <w:r w:rsidRPr="187EB4BC">
        <w:rPr>
          <w:b/>
          <w:bCs/>
          <w:sz w:val="20"/>
          <w:szCs w:val="20"/>
        </w:rPr>
        <w:t>Frontend:</w:t>
      </w:r>
      <w:r w:rsidRPr="187EB4BC">
        <w:rPr>
          <w:sz w:val="20"/>
          <w:szCs w:val="20"/>
        </w:rPr>
        <w:t xml:space="preserve"> HTML5, CSS, ES6</w:t>
      </w:r>
      <w:r w:rsidR="00E35705">
        <w:rPr>
          <w:sz w:val="20"/>
          <w:szCs w:val="20"/>
        </w:rPr>
        <w:t>+</w:t>
      </w:r>
      <w:r w:rsidRPr="187EB4BC">
        <w:rPr>
          <w:sz w:val="20"/>
          <w:szCs w:val="20"/>
        </w:rPr>
        <w:t xml:space="preserve">, JavaScript, ReactJS, </w:t>
      </w:r>
      <w:r w:rsidR="00E35705">
        <w:rPr>
          <w:sz w:val="20"/>
          <w:szCs w:val="20"/>
        </w:rPr>
        <w:t xml:space="preserve">React Hooks, </w:t>
      </w:r>
      <w:r w:rsidRPr="187EB4BC">
        <w:rPr>
          <w:sz w:val="20"/>
          <w:szCs w:val="20"/>
        </w:rPr>
        <w:t>Redux, JEST, Enzyme, Figma</w:t>
      </w:r>
      <w:r w:rsidR="005B490C">
        <w:rPr>
          <w:sz w:val="20"/>
          <w:szCs w:val="20"/>
        </w:rPr>
        <w:t>, Canva</w:t>
      </w:r>
    </w:p>
    <w:p w14:paraId="6CA881F4" w14:textId="5304DF70" w:rsidR="00EC6BCE" w:rsidRDefault="00EC6BCE" w:rsidP="187EB4BC">
      <w:pPr>
        <w:pStyle w:val="ListParagraph"/>
        <w:numPr>
          <w:ilvl w:val="0"/>
          <w:numId w:val="13"/>
        </w:numPr>
        <w:spacing w:line="200" w:lineRule="atLeast"/>
        <w:rPr>
          <w:sz w:val="20"/>
          <w:szCs w:val="20"/>
        </w:rPr>
      </w:pPr>
      <w:r>
        <w:rPr>
          <w:b/>
          <w:bCs/>
          <w:sz w:val="20"/>
          <w:szCs w:val="20"/>
        </w:rPr>
        <w:t>Backend:</w:t>
      </w:r>
      <w:r>
        <w:rPr>
          <w:sz w:val="20"/>
          <w:szCs w:val="20"/>
        </w:rPr>
        <w:t xml:space="preserve"> Apollo GraphQL</w:t>
      </w:r>
    </w:p>
    <w:p w14:paraId="7E63EB23" w14:textId="2BE6B338" w:rsidR="774E04B3" w:rsidRDefault="005E5E85" w:rsidP="187EB4BC">
      <w:pPr>
        <w:pStyle w:val="ListParagraph"/>
        <w:numPr>
          <w:ilvl w:val="0"/>
          <w:numId w:val="13"/>
        </w:numPr>
        <w:spacing w:line="200" w:lineRule="atLeast"/>
        <w:rPr>
          <w:sz w:val="20"/>
          <w:szCs w:val="20"/>
        </w:rPr>
      </w:pPr>
      <w:r>
        <w:rPr>
          <w:b/>
          <w:bCs/>
          <w:sz w:val="20"/>
          <w:szCs w:val="20"/>
        </w:rPr>
        <w:t>Programming</w:t>
      </w:r>
      <w:r w:rsidR="3C952EDE" w:rsidRPr="187EB4BC">
        <w:rPr>
          <w:b/>
          <w:bCs/>
          <w:sz w:val="20"/>
          <w:szCs w:val="20"/>
        </w:rPr>
        <w:t>:</w:t>
      </w:r>
      <w:r w:rsidR="3C952EDE" w:rsidRPr="187EB4BC">
        <w:rPr>
          <w:sz w:val="20"/>
          <w:szCs w:val="20"/>
        </w:rPr>
        <w:t xml:space="preserve"> Java, Python</w:t>
      </w:r>
      <w:r w:rsidR="00F31EEF" w:rsidRPr="187EB4BC">
        <w:rPr>
          <w:sz w:val="20"/>
          <w:szCs w:val="20"/>
        </w:rPr>
        <w:t xml:space="preserve"> (Pandas, </w:t>
      </w:r>
      <w:r w:rsidR="00F712AE">
        <w:rPr>
          <w:sz w:val="20"/>
          <w:szCs w:val="20"/>
        </w:rPr>
        <w:t>NumPy</w:t>
      </w:r>
      <w:r w:rsidR="003C17E8">
        <w:rPr>
          <w:sz w:val="20"/>
          <w:szCs w:val="20"/>
        </w:rPr>
        <w:t xml:space="preserve">, Matplotlib, </w:t>
      </w:r>
      <w:r w:rsidR="00F31EEF" w:rsidRPr="187EB4BC">
        <w:rPr>
          <w:sz w:val="20"/>
          <w:szCs w:val="20"/>
        </w:rPr>
        <w:t>Scikit-learn)</w:t>
      </w:r>
    </w:p>
    <w:p w14:paraId="0FE526F2" w14:textId="1C1F2B3A" w:rsidR="774E04B3" w:rsidRDefault="3C952EDE" w:rsidP="187EB4BC">
      <w:pPr>
        <w:pStyle w:val="ListParagraph"/>
        <w:numPr>
          <w:ilvl w:val="0"/>
          <w:numId w:val="13"/>
        </w:numPr>
        <w:spacing w:line="200" w:lineRule="atLeast"/>
        <w:rPr>
          <w:sz w:val="20"/>
          <w:szCs w:val="20"/>
        </w:rPr>
      </w:pPr>
      <w:r w:rsidRPr="187EB4BC">
        <w:rPr>
          <w:b/>
          <w:bCs/>
          <w:sz w:val="20"/>
          <w:szCs w:val="20"/>
        </w:rPr>
        <w:t xml:space="preserve">Databases: </w:t>
      </w:r>
      <w:r w:rsidRPr="187EB4BC">
        <w:rPr>
          <w:sz w:val="20"/>
          <w:szCs w:val="20"/>
        </w:rPr>
        <w:t>MySQL, Microsoft SQL Server</w:t>
      </w:r>
    </w:p>
    <w:p w14:paraId="5A9BE030" w14:textId="329D6C6F" w:rsidR="774E04B3" w:rsidRDefault="3C952EDE" w:rsidP="187EB4BC">
      <w:pPr>
        <w:pStyle w:val="ListParagraph"/>
        <w:numPr>
          <w:ilvl w:val="0"/>
          <w:numId w:val="13"/>
        </w:numPr>
        <w:spacing w:line="200" w:lineRule="atLeast"/>
        <w:rPr>
          <w:sz w:val="20"/>
          <w:szCs w:val="20"/>
        </w:rPr>
      </w:pPr>
      <w:r w:rsidRPr="187EB4BC">
        <w:rPr>
          <w:b/>
          <w:bCs/>
          <w:sz w:val="20"/>
          <w:szCs w:val="20"/>
        </w:rPr>
        <w:t>Cloud:</w:t>
      </w:r>
      <w:r w:rsidRPr="187EB4BC">
        <w:rPr>
          <w:sz w:val="20"/>
          <w:szCs w:val="20"/>
        </w:rPr>
        <w:t xml:space="preserve"> Microsoft Azure, AWS</w:t>
      </w:r>
      <w:r w:rsidR="44A314FB" w:rsidRPr="187EB4BC">
        <w:rPr>
          <w:sz w:val="20"/>
          <w:szCs w:val="20"/>
        </w:rPr>
        <w:t xml:space="preserve"> (Cloud Operations and Security Foundations)</w:t>
      </w:r>
    </w:p>
    <w:p w14:paraId="688C2EF3" w14:textId="26767975" w:rsidR="00231C30" w:rsidRDefault="00231C30" w:rsidP="187EB4BC">
      <w:pPr>
        <w:pStyle w:val="ListParagraph"/>
        <w:numPr>
          <w:ilvl w:val="0"/>
          <w:numId w:val="13"/>
        </w:numPr>
        <w:spacing w:line="200" w:lineRule="atLeast"/>
        <w:rPr>
          <w:sz w:val="20"/>
          <w:szCs w:val="20"/>
        </w:rPr>
      </w:pPr>
      <w:r>
        <w:rPr>
          <w:b/>
          <w:bCs/>
          <w:sz w:val="20"/>
          <w:szCs w:val="20"/>
        </w:rPr>
        <w:t>Version Control:</w:t>
      </w:r>
      <w:r>
        <w:rPr>
          <w:sz w:val="20"/>
          <w:szCs w:val="20"/>
        </w:rPr>
        <w:t xml:space="preserve"> GitHub</w:t>
      </w:r>
    </w:p>
    <w:p w14:paraId="4F541AAC" w14:textId="359EE388" w:rsidR="187EB4BC" w:rsidRDefault="187EB4BC" w:rsidP="187EB4BC">
      <w:pPr>
        <w:tabs>
          <w:tab w:val="right" w:pos="10800"/>
        </w:tabs>
        <w:spacing w:line="200" w:lineRule="atLeast"/>
        <w:jc w:val="both"/>
        <w:rPr>
          <w:sz w:val="20"/>
          <w:szCs w:val="20"/>
        </w:rPr>
      </w:pPr>
    </w:p>
    <w:p w14:paraId="410687B9" w14:textId="2361AB6C" w:rsidR="44A314FB" w:rsidRDefault="44A314FB" w:rsidP="187EB4BC">
      <w:pPr>
        <w:pBdr>
          <w:bottom w:val="single" w:sz="12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 w:rsidRPr="187EB4BC">
        <w:rPr>
          <w:b/>
          <w:bCs/>
          <w:caps/>
          <w:sz w:val="20"/>
          <w:szCs w:val="20"/>
        </w:rPr>
        <w:t>Certifications</w:t>
      </w:r>
    </w:p>
    <w:p w14:paraId="1EE2350A" w14:textId="0B28E67A" w:rsidR="5BBB7A9A" w:rsidRDefault="5BBB7A9A" w:rsidP="187EB4BC">
      <w:pPr>
        <w:pStyle w:val="ListParagraph"/>
        <w:numPr>
          <w:ilvl w:val="0"/>
          <w:numId w:val="13"/>
        </w:numPr>
        <w:spacing w:line="200" w:lineRule="atLeast"/>
        <w:rPr>
          <w:sz w:val="20"/>
          <w:szCs w:val="20"/>
        </w:rPr>
      </w:pPr>
      <w:r w:rsidRPr="187EB4BC">
        <w:rPr>
          <w:sz w:val="20"/>
          <w:szCs w:val="20"/>
        </w:rPr>
        <w:t>CITI Program - RCR - Graduate Student and Postdoctoral Researcher Responsible Conduct of Research</w:t>
      </w:r>
    </w:p>
    <w:p w14:paraId="3AA53078" w14:textId="2D01C72F" w:rsidR="5BBB7A9A" w:rsidRDefault="5BBB7A9A" w:rsidP="187EB4BC">
      <w:pPr>
        <w:pStyle w:val="ListParagraph"/>
        <w:numPr>
          <w:ilvl w:val="0"/>
          <w:numId w:val="13"/>
        </w:numPr>
        <w:spacing w:line="200" w:lineRule="atLeast"/>
        <w:rPr>
          <w:sz w:val="20"/>
          <w:szCs w:val="20"/>
        </w:rPr>
      </w:pPr>
      <w:r w:rsidRPr="187EB4BC">
        <w:rPr>
          <w:sz w:val="20"/>
          <w:szCs w:val="20"/>
        </w:rPr>
        <w:t>CITI Program - IRB - Social &amp; Behavioral Research (Group 2)</w:t>
      </w:r>
    </w:p>
    <w:p w14:paraId="384835D4" w14:textId="2E7031BC" w:rsidR="2372D274" w:rsidRDefault="2372D274" w:rsidP="187EB4BC">
      <w:pPr>
        <w:pStyle w:val="ListParagraph"/>
        <w:numPr>
          <w:ilvl w:val="0"/>
          <w:numId w:val="13"/>
        </w:numPr>
        <w:spacing w:line="200" w:lineRule="atLeast"/>
        <w:rPr>
          <w:sz w:val="20"/>
          <w:szCs w:val="20"/>
        </w:rPr>
      </w:pPr>
      <w:r w:rsidRPr="187EB4BC">
        <w:rPr>
          <w:sz w:val="20"/>
          <w:szCs w:val="20"/>
        </w:rPr>
        <w:t>Section AI Builder and Foundations of Data Science</w:t>
      </w:r>
    </w:p>
    <w:p w14:paraId="18E8BFF8" w14:textId="1CE1BF0A" w:rsidR="5BBB7A9A" w:rsidRDefault="5BBB7A9A" w:rsidP="187EB4BC">
      <w:pPr>
        <w:pStyle w:val="ListParagraph"/>
        <w:numPr>
          <w:ilvl w:val="0"/>
          <w:numId w:val="13"/>
        </w:numPr>
        <w:spacing w:line="200" w:lineRule="atLeast"/>
        <w:rPr>
          <w:sz w:val="20"/>
          <w:szCs w:val="20"/>
        </w:rPr>
      </w:pPr>
      <w:r w:rsidRPr="187EB4BC">
        <w:rPr>
          <w:sz w:val="20"/>
          <w:szCs w:val="20"/>
        </w:rPr>
        <w:t>AZNext Career Leadership Fellowship recipient - IBM and AWS cloud professional skills development</w:t>
      </w:r>
    </w:p>
    <w:p w14:paraId="3EA0F9AE" w14:textId="1B7770EA" w:rsidR="44A314FB" w:rsidRDefault="44A314FB" w:rsidP="187EB4BC">
      <w:pPr>
        <w:pStyle w:val="ListParagraph"/>
        <w:numPr>
          <w:ilvl w:val="0"/>
          <w:numId w:val="13"/>
        </w:numPr>
        <w:spacing w:line="200" w:lineRule="atLeast"/>
        <w:rPr>
          <w:sz w:val="20"/>
          <w:szCs w:val="20"/>
        </w:rPr>
      </w:pPr>
      <w:r w:rsidRPr="187EB4BC">
        <w:rPr>
          <w:sz w:val="20"/>
          <w:szCs w:val="20"/>
        </w:rPr>
        <w:t>Microsoft Azure Fundamentals (AZ900 certified)</w:t>
      </w:r>
    </w:p>
    <w:p w14:paraId="0CDDBA6B" w14:textId="4894B5EB" w:rsidR="187EB4BC" w:rsidRDefault="187EB4BC" w:rsidP="187EB4BC">
      <w:pPr>
        <w:spacing w:line="200" w:lineRule="atLeast"/>
        <w:rPr>
          <w:sz w:val="20"/>
          <w:szCs w:val="20"/>
        </w:rPr>
      </w:pPr>
    </w:p>
    <w:p w14:paraId="09EC346C" w14:textId="3D60E067" w:rsidR="1CED33C0" w:rsidRDefault="1CED33C0" w:rsidP="187EB4BC">
      <w:pPr>
        <w:pBdr>
          <w:bottom w:val="single" w:sz="12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 w:rsidRPr="187EB4BC">
        <w:rPr>
          <w:b/>
          <w:bCs/>
          <w:caps/>
          <w:sz w:val="20"/>
          <w:szCs w:val="20"/>
        </w:rPr>
        <w:t>WORK EXPERIENCE</w:t>
      </w:r>
    </w:p>
    <w:p w14:paraId="5244EF34" w14:textId="5CF6A5BE" w:rsidR="1CED33C0" w:rsidRDefault="1CED33C0" w:rsidP="187EB4BC">
      <w:pPr>
        <w:tabs>
          <w:tab w:val="right" w:pos="10800"/>
        </w:tabs>
        <w:spacing w:line="200" w:lineRule="atLeast"/>
        <w:rPr>
          <w:rStyle w:val="fs13fw6overflow-hidden"/>
          <w:b/>
          <w:bCs/>
          <w:sz w:val="20"/>
          <w:szCs w:val="20"/>
        </w:rPr>
      </w:pPr>
      <w:r w:rsidRPr="187EB4BC">
        <w:rPr>
          <w:rStyle w:val="fs13fw6overflow-hidden"/>
          <w:b/>
          <w:bCs/>
          <w:sz w:val="20"/>
          <w:szCs w:val="20"/>
        </w:rPr>
        <w:t>Grader/Teaching Assistant</w:t>
      </w:r>
      <w:r>
        <w:tab/>
      </w:r>
      <w:r w:rsidRPr="187EB4BC">
        <w:rPr>
          <w:rStyle w:val="fs13fw6overflow-hidden"/>
          <w:b/>
          <w:bCs/>
          <w:sz w:val="20"/>
          <w:szCs w:val="20"/>
        </w:rPr>
        <w:t>August 2024 – December 2024</w:t>
      </w:r>
    </w:p>
    <w:p w14:paraId="3CBC3B6D" w14:textId="57873B2B" w:rsidR="1CED33C0" w:rsidRDefault="1CED33C0" w:rsidP="187EB4BC">
      <w:pPr>
        <w:tabs>
          <w:tab w:val="right" w:pos="10800"/>
        </w:tabs>
        <w:spacing w:line="200" w:lineRule="atLeast"/>
        <w:rPr>
          <w:rStyle w:val="fs13fw6overflow-hidden"/>
          <w:b/>
          <w:bCs/>
          <w:sz w:val="20"/>
          <w:szCs w:val="20"/>
        </w:rPr>
      </w:pPr>
      <w:r w:rsidRPr="187EB4BC">
        <w:rPr>
          <w:rStyle w:val="fs13fw4overflow-hidden"/>
          <w:b/>
          <w:bCs/>
          <w:sz w:val="20"/>
          <w:szCs w:val="20"/>
        </w:rPr>
        <w:t>Arizona State University</w:t>
      </w:r>
      <w:r>
        <w:tab/>
      </w:r>
      <w:r w:rsidRPr="187EB4BC">
        <w:rPr>
          <w:rStyle w:val="fs13fw6overflow-hidden"/>
          <w:b/>
          <w:bCs/>
          <w:sz w:val="20"/>
          <w:szCs w:val="20"/>
        </w:rPr>
        <w:t>Tempe, Arizona, US</w:t>
      </w:r>
    </w:p>
    <w:p w14:paraId="56D402C6" w14:textId="27EA7162" w:rsidR="1CED33C0" w:rsidRDefault="1CED33C0" w:rsidP="187EB4BC">
      <w:pPr>
        <w:numPr>
          <w:ilvl w:val="0"/>
          <w:numId w:val="44"/>
        </w:numPr>
        <w:spacing w:line="200" w:lineRule="atLeast"/>
        <w:ind w:hanging="385"/>
        <w:rPr>
          <w:sz w:val="20"/>
          <w:szCs w:val="20"/>
        </w:rPr>
      </w:pPr>
      <w:r w:rsidRPr="187EB4BC">
        <w:rPr>
          <w:sz w:val="20"/>
          <w:szCs w:val="20"/>
        </w:rPr>
        <w:t>Guided 90 students in coursework and provided detailed feedback to students</w:t>
      </w:r>
      <w:r w:rsidR="29463095" w:rsidRPr="187EB4BC">
        <w:rPr>
          <w:sz w:val="20"/>
          <w:szCs w:val="20"/>
        </w:rPr>
        <w:t>.</w:t>
      </w:r>
    </w:p>
    <w:p w14:paraId="134BE20A" w14:textId="215A04F6" w:rsidR="29463095" w:rsidRDefault="29463095" w:rsidP="187EB4BC">
      <w:pPr>
        <w:numPr>
          <w:ilvl w:val="0"/>
          <w:numId w:val="44"/>
        </w:numPr>
        <w:spacing w:line="200" w:lineRule="atLeast"/>
        <w:ind w:hanging="385"/>
        <w:rPr>
          <w:sz w:val="20"/>
          <w:szCs w:val="20"/>
        </w:rPr>
      </w:pPr>
      <w:r w:rsidRPr="187EB4BC">
        <w:rPr>
          <w:sz w:val="20"/>
          <w:szCs w:val="20"/>
        </w:rPr>
        <w:t>Assisted</w:t>
      </w:r>
      <w:r w:rsidR="1CED33C0" w:rsidRPr="187EB4BC">
        <w:rPr>
          <w:sz w:val="20"/>
          <w:szCs w:val="20"/>
        </w:rPr>
        <w:t xml:space="preserve"> on 20+ assignments in office hours, improving class performance by 10% in final test.</w:t>
      </w:r>
    </w:p>
    <w:p w14:paraId="72890376" w14:textId="562F00CB" w:rsidR="187EB4BC" w:rsidRDefault="187EB4BC" w:rsidP="187EB4BC">
      <w:pPr>
        <w:spacing w:line="200" w:lineRule="atLeast"/>
        <w:rPr>
          <w:sz w:val="20"/>
          <w:szCs w:val="20"/>
        </w:rPr>
      </w:pPr>
    </w:p>
    <w:p w14:paraId="48804139" w14:textId="3D90082D" w:rsidR="377263CC" w:rsidRDefault="377263CC" w:rsidP="187EB4BC">
      <w:pPr>
        <w:tabs>
          <w:tab w:val="right" w:pos="10800"/>
        </w:tabs>
        <w:spacing w:line="200" w:lineRule="atLeast"/>
        <w:rPr>
          <w:rStyle w:val="fs13fw6overflow-hidden"/>
          <w:b/>
          <w:bCs/>
          <w:sz w:val="20"/>
          <w:szCs w:val="20"/>
        </w:rPr>
      </w:pPr>
      <w:r w:rsidRPr="187EB4BC">
        <w:rPr>
          <w:rStyle w:val="fs13fw6overflow-hidden"/>
          <w:b/>
          <w:bCs/>
          <w:sz w:val="20"/>
          <w:szCs w:val="20"/>
        </w:rPr>
        <w:t>Research Assistant (</w:t>
      </w:r>
      <w:r w:rsidRPr="187EB4BC">
        <w:rPr>
          <w:sz w:val="20"/>
          <w:szCs w:val="20"/>
        </w:rPr>
        <w:t>Systems Psychology Lab – CHART)</w:t>
      </w:r>
      <w:r>
        <w:tab/>
      </w:r>
      <w:r w:rsidRPr="187EB4BC">
        <w:rPr>
          <w:rStyle w:val="fs13fw6overflow-hidden"/>
          <w:b/>
          <w:bCs/>
          <w:sz w:val="20"/>
          <w:szCs w:val="20"/>
        </w:rPr>
        <w:t>February 2024 - August 2024</w:t>
      </w:r>
    </w:p>
    <w:p w14:paraId="559E42B3" w14:textId="57873B2B" w:rsidR="377263CC" w:rsidRDefault="377263CC" w:rsidP="187EB4BC">
      <w:pPr>
        <w:tabs>
          <w:tab w:val="right" w:pos="10800"/>
        </w:tabs>
        <w:spacing w:line="200" w:lineRule="atLeast"/>
        <w:rPr>
          <w:rStyle w:val="fs13fw6overflow-hidden"/>
          <w:b/>
          <w:bCs/>
          <w:sz w:val="20"/>
          <w:szCs w:val="20"/>
        </w:rPr>
      </w:pPr>
      <w:r w:rsidRPr="187EB4BC">
        <w:rPr>
          <w:rStyle w:val="fs13fw4overflow-hidden"/>
          <w:b/>
          <w:bCs/>
          <w:sz w:val="20"/>
          <w:szCs w:val="20"/>
        </w:rPr>
        <w:t>Arizona State University</w:t>
      </w:r>
      <w:r>
        <w:tab/>
      </w:r>
      <w:r w:rsidRPr="187EB4BC">
        <w:rPr>
          <w:rStyle w:val="fs13fw6overflow-hidden"/>
          <w:b/>
          <w:bCs/>
          <w:sz w:val="20"/>
          <w:szCs w:val="20"/>
        </w:rPr>
        <w:t>Tempe, Arizona, US</w:t>
      </w:r>
    </w:p>
    <w:p w14:paraId="03AA2FB9" w14:textId="40F9A3B7" w:rsidR="377263CC" w:rsidRDefault="377263CC" w:rsidP="187EB4BC">
      <w:pPr>
        <w:numPr>
          <w:ilvl w:val="0"/>
          <w:numId w:val="44"/>
        </w:numPr>
        <w:spacing w:line="200" w:lineRule="atLeast"/>
        <w:ind w:hanging="385"/>
        <w:rPr>
          <w:sz w:val="20"/>
          <w:szCs w:val="20"/>
        </w:rPr>
      </w:pPr>
      <w:r w:rsidRPr="187EB4BC">
        <w:rPr>
          <w:sz w:val="20"/>
          <w:szCs w:val="20"/>
        </w:rPr>
        <w:t>Interact</w:t>
      </w:r>
      <w:r w:rsidR="2C96BDDF" w:rsidRPr="187EB4BC">
        <w:rPr>
          <w:sz w:val="20"/>
          <w:szCs w:val="20"/>
        </w:rPr>
        <w:t>ed</w:t>
      </w:r>
      <w:r w:rsidRPr="187EB4BC">
        <w:rPr>
          <w:sz w:val="20"/>
          <w:szCs w:val="20"/>
        </w:rPr>
        <w:t xml:space="preserve"> with human participants</w:t>
      </w:r>
      <w:r w:rsidR="7F43B3E6" w:rsidRPr="187EB4BC">
        <w:rPr>
          <w:sz w:val="20"/>
          <w:szCs w:val="20"/>
        </w:rPr>
        <w:t xml:space="preserve"> on </w:t>
      </w:r>
      <w:r w:rsidR="14B2EED4" w:rsidRPr="187EB4BC">
        <w:rPr>
          <w:sz w:val="20"/>
          <w:szCs w:val="20"/>
        </w:rPr>
        <w:t>research</w:t>
      </w:r>
      <w:r w:rsidR="7F43B3E6" w:rsidRPr="187EB4BC">
        <w:rPr>
          <w:sz w:val="20"/>
          <w:szCs w:val="20"/>
        </w:rPr>
        <w:t xml:space="preserve"> tasks</w:t>
      </w:r>
      <w:r w:rsidRPr="187EB4BC">
        <w:rPr>
          <w:sz w:val="20"/>
          <w:szCs w:val="20"/>
        </w:rPr>
        <w:t xml:space="preserve"> and </w:t>
      </w:r>
      <w:r w:rsidR="7268BD1B" w:rsidRPr="187EB4BC">
        <w:rPr>
          <w:sz w:val="20"/>
          <w:szCs w:val="20"/>
        </w:rPr>
        <w:t>guided</w:t>
      </w:r>
      <w:r w:rsidRPr="187EB4BC">
        <w:rPr>
          <w:sz w:val="20"/>
          <w:szCs w:val="20"/>
        </w:rPr>
        <w:t xml:space="preserve"> them through research missions.</w:t>
      </w:r>
    </w:p>
    <w:p w14:paraId="61AB5803" w14:textId="1B6B94F3" w:rsidR="377263CC" w:rsidRDefault="377263CC" w:rsidP="187EB4BC">
      <w:pPr>
        <w:numPr>
          <w:ilvl w:val="0"/>
          <w:numId w:val="44"/>
        </w:numPr>
        <w:spacing w:line="200" w:lineRule="atLeast"/>
        <w:ind w:hanging="385"/>
        <w:rPr>
          <w:sz w:val="20"/>
          <w:szCs w:val="20"/>
        </w:rPr>
      </w:pPr>
      <w:r w:rsidRPr="187EB4BC">
        <w:rPr>
          <w:sz w:val="20"/>
          <w:szCs w:val="20"/>
        </w:rPr>
        <w:t>Helped in behavioral coding of the participant's interaction with other teammates throughout the missions.</w:t>
      </w:r>
    </w:p>
    <w:p w14:paraId="43571FEB" w14:textId="285FD394" w:rsidR="187EB4BC" w:rsidRDefault="187EB4BC" w:rsidP="187EB4BC">
      <w:pPr>
        <w:spacing w:line="200" w:lineRule="atLeast"/>
        <w:rPr>
          <w:sz w:val="20"/>
          <w:szCs w:val="20"/>
        </w:rPr>
      </w:pPr>
    </w:p>
    <w:p w14:paraId="14D6007C" w14:textId="20D183CD" w:rsidR="44914998" w:rsidRDefault="44914998" w:rsidP="187EB4BC">
      <w:pPr>
        <w:pBdr>
          <w:bottom w:val="single" w:sz="12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 w:rsidRPr="187EB4BC">
        <w:rPr>
          <w:b/>
          <w:bCs/>
          <w:caps/>
          <w:sz w:val="20"/>
          <w:szCs w:val="20"/>
        </w:rPr>
        <w:t>Volunteer EXPERIENCE</w:t>
      </w:r>
    </w:p>
    <w:p w14:paraId="3A9408A3" w14:textId="7D6F1584" w:rsidR="00778E30" w:rsidRDefault="00778E30" w:rsidP="187EB4BC">
      <w:pPr>
        <w:tabs>
          <w:tab w:val="right" w:pos="10800"/>
        </w:tabs>
        <w:spacing w:line="200" w:lineRule="atLeast"/>
        <w:rPr>
          <w:rStyle w:val="fs13fw6overflow-hidden"/>
          <w:b/>
          <w:bCs/>
          <w:sz w:val="20"/>
          <w:szCs w:val="20"/>
        </w:rPr>
      </w:pPr>
      <w:r w:rsidRPr="187EB4BC">
        <w:rPr>
          <w:rStyle w:val="fs13fw6overflow-hidden"/>
          <w:b/>
          <w:bCs/>
          <w:sz w:val="20"/>
          <w:szCs w:val="20"/>
        </w:rPr>
        <w:t>Director of Athletics – Women's Coalition                                                                                                June 2024 – December 2024</w:t>
      </w:r>
    </w:p>
    <w:p w14:paraId="4B2F721C" w14:textId="09DE011F" w:rsidR="44914998" w:rsidRDefault="44914998" w:rsidP="187EB4BC">
      <w:pPr>
        <w:tabs>
          <w:tab w:val="right" w:pos="10800"/>
        </w:tabs>
        <w:spacing w:line="200" w:lineRule="atLeast"/>
        <w:rPr>
          <w:rStyle w:val="fs13fw6overflow-hidden"/>
          <w:b/>
          <w:bCs/>
          <w:sz w:val="20"/>
          <w:szCs w:val="20"/>
        </w:rPr>
      </w:pPr>
      <w:r w:rsidRPr="187EB4BC">
        <w:rPr>
          <w:rStyle w:val="fs13fw4overflow-hidden"/>
          <w:b/>
          <w:bCs/>
          <w:sz w:val="20"/>
          <w:szCs w:val="20"/>
        </w:rPr>
        <w:t>Arizona State University</w:t>
      </w:r>
      <w:r>
        <w:tab/>
      </w:r>
      <w:r w:rsidRPr="187EB4BC">
        <w:rPr>
          <w:rStyle w:val="fs13fw6overflow-hidden"/>
          <w:b/>
          <w:bCs/>
          <w:sz w:val="20"/>
          <w:szCs w:val="20"/>
        </w:rPr>
        <w:t>Tempe, Arizona, US</w:t>
      </w:r>
    </w:p>
    <w:p w14:paraId="3E89C600" w14:textId="1BC09CA4" w:rsidR="6870CC69" w:rsidRDefault="6870CC69" w:rsidP="187EB4BC">
      <w:pPr>
        <w:numPr>
          <w:ilvl w:val="0"/>
          <w:numId w:val="44"/>
        </w:numPr>
        <w:spacing w:line="200" w:lineRule="atLeast"/>
        <w:ind w:hanging="385"/>
        <w:rPr>
          <w:sz w:val="20"/>
          <w:szCs w:val="20"/>
        </w:rPr>
      </w:pPr>
      <w:r w:rsidRPr="187EB4BC">
        <w:rPr>
          <w:sz w:val="20"/>
          <w:szCs w:val="20"/>
        </w:rPr>
        <w:t>Promoted women health awareness and resources available t</w:t>
      </w:r>
      <w:r w:rsidR="7DA9D7E0" w:rsidRPr="187EB4BC">
        <w:rPr>
          <w:sz w:val="20"/>
          <w:szCs w:val="20"/>
        </w:rPr>
        <w:t>o safeguard women’s sanitary and health</w:t>
      </w:r>
      <w:r w:rsidR="44914998" w:rsidRPr="187EB4BC">
        <w:rPr>
          <w:sz w:val="20"/>
          <w:szCs w:val="20"/>
        </w:rPr>
        <w:t>.</w:t>
      </w:r>
    </w:p>
    <w:p w14:paraId="5AD97A73" w14:textId="432BEA8E" w:rsidR="012C207C" w:rsidRDefault="012C207C" w:rsidP="187EB4BC">
      <w:pPr>
        <w:numPr>
          <w:ilvl w:val="0"/>
          <w:numId w:val="44"/>
        </w:numPr>
        <w:spacing w:line="200" w:lineRule="atLeast"/>
        <w:ind w:hanging="385"/>
        <w:rPr>
          <w:sz w:val="20"/>
          <w:szCs w:val="20"/>
        </w:rPr>
      </w:pPr>
      <w:r w:rsidRPr="187EB4BC">
        <w:rPr>
          <w:sz w:val="20"/>
          <w:szCs w:val="20"/>
        </w:rPr>
        <w:t xml:space="preserve">Appointed to interact with </w:t>
      </w:r>
      <w:bookmarkStart w:id="2" w:name="_Int_LiR2skI5"/>
      <w:r w:rsidRPr="187EB4BC">
        <w:rPr>
          <w:sz w:val="20"/>
          <w:szCs w:val="20"/>
        </w:rPr>
        <w:t>Athletic</w:t>
      </w:r>
      <w:bookmarkEnd w:id="2"/>
      <w:r w:rsidRPr="187EB4BC">
        <w:rPr>
          <w:sz w:val="20"/>
          <w:szCs w:val="20"/>
        </w:rPr>
        <w:t xml:space="preserve"> Department of ASU to promote Women in sports campaign</w:t>
      </w:r>
      <w:r w:rsidR="44914998" w:rsidRPr="187EB4BC">
        <w:rPr>
          <w:sz w:val="20"/>
          <w:szCs w:val="20"/>
        </w:rPr>
        <w:t>.</w:t>
      </w:r>
    </w:p>
    <w:p w14:paraId="2116CD10" w14:textId="3D2B4AED" w:rsidR="64D6E2A9" w:rsidRDefault="64D6E2A9" w:rsidP="187EB4BC">
      <w:pPr>
        <w:spacing w:line="200" w:lineRule="atLeast"/>
      </w:pPr>
    </w:p>
    <w:p w14:paraId="5C7A34AC" w14:textId="47D59677" w:rsidR="64D6E2A9" w:rsidRDefault="64D6E2A9" w:rsidP="187EB4BC">
      <w:pPr>
        <w:tabs>
          <w:tab w:val="right" w:pos="10800"/>
        </w:tabs>
        <w:spacing w:line="200" w:lineRule="atLeast"/>
        <w:rPr>
          <w:rStyle w:val="fs13fw6overflow-hidden"/>
          <w:b/>
          <w:bCs/>
          <w:sz w:val="20"/>
          <w:szCs w:val="20"/>
        </w:rPr>
      </w:pPr>
      <w:r w:rsidRPr="187EB4BC">
        <w:rPr>
          <w:rStyle w:val="fs13fw6overflow-hidden"/>
          <w:b/>
          <w:bCs/>
          <w:sz w:val="20"/>
          <w:szCs w:val="20"/>
        </w:rPr>
        <w:t xml:space="preserve">Student Brand Ambassador                                                                                                       </w:t>
      </w:r>
      <w:r w:rsidR="27B7A735" w:rsidRPr="187EB4BC">
        <w:rPr>
          <w:rStyle w:val="fs13fw6overflow-hidden"/>
          <w:b/>
          <w:bCs/>
          <w:sz w:val="20"/>
          <w:szCs w:val="20"/>
        </w:rPr>
        <w:t xml:space="preserve">                    </w:t>
      </w:r>
      <w:r w:rsidRPr="187EB4BC">
        <w:rPr>
          <w:rStyle w:val="fs13fw6overflow-hidden"/>
          <w:b/>
          <w:bCs/>
          <w:sz w:val="20"/>
          <w:szCs w:val="20"/>
        </w:rPr>
        <w:t>January 2024 – May 2024</w:t>
      </w:r>
    </w:p>
    <w:p w14:paraId="39AE899A" w14:textId="57873B2B" w:rsidR="64D6E2A9" w:rsidRDefault="64D6E2A9" w:rsidP="187EB4BC">
      <w:pPr>
        <w:tabs>
          <w:tab w:val="right" w:pos="10800"/>
        </w:tabs>
        <w:spacing w:line="200" w:lineRule="atLeast"/>
        <w:rPr>
          <w:rStyle w:val="fs13fw6overflow-hidden"/>
          <w:b/>
          <w:bCs/>
          <w:sz w:val="20"/>
          <w:szCs w:val="20"/>
        </w:rPr>
      </w:pPr>
      <w:r w:rsidRPr="187EB4BC">
        <w:rPr>
          <w:rStyle w:val="fs13fw4overflow-hidden"/>
          <w:b/>
          <w:bCs/>
          <w:sz w:val="20"/>
          <w:szCs w:val="20"/>
        </w:rPr>
        <w:t>Arizona State University</w:t>
      </w:r>
      <w:r>
        <w:tab/>
      </w:r>
      <w:r w:rsidRPr="187EB4BC">
        <w:rPr>
          <w:rStyle w:val="fs13fw6overflow-hidden"/>
          <w:b/>
          <w:bCs/>
          <w:sz w:val="20"/>
          <w:szCs w:val="20"/>
        </w:rPr>
        <w:t>Tempe, Arizona, US</w:t>
      </w:r>
    </w:p>
    <w:p w14:paraId="7D5F4D13" w14:textId="42EEEAAE" w:rsidR="15A7D742" w:rsidRDefault="15A7D742" w:rsidP="187EB4BC">
      <w:pPr>
        <w:numPr>
          <w:ilvl w:val="0"/>
          <w:numId w:val="44"/>
        </w:numPr>
        <w:spacing w:line="200" w:lineRule="atLeast"/>
        <w:ind w:hanging="385"/>
        <w:rPr>
          <w:sz w:val="20"/>
          <w:szCs w:val="20"/>
        </w:rPr>
      </w:pPr>
      <w:r w:rsidRPr="187EB4BC">
        <w:rPr>
          <w:sz w:val="20"/>
          <w:szCs w:val="20"/>
        </w:rPr>
        <w:t>Promoted sustainability and recycling through zero waste on ASU.</w:t>
      </w:r>
    </w:p>
    <w:p w14:paraId="5B857E74" w14:textId="6E0D0DFA" w:rsidR="15A7D742" w:rsidRDefault="15A7D742" w:rsidP="187EB4BC">
      <w:pPr>
        <w:numPr>
          <w:ilvl w:val="0"/>
          <w:numId w:val="44"/>
        </w:numPr>
        <w:spacing w:line="200" w:lineRule="atLeast"/>
        <w:ind w:hanging="385"/>
        <w:rPr>
          <w:sz w:val="20"/>
          <w:szCs w:val="20"/>
        </w:rPr>
      </w:pPr>
      <w:r w:rsidRPr="187EB4BC">
        <w:rPr>
          <w:sz w:val="20"/>
          <w:szCs w:val="20"/>
        </w:rPr>
        <w:t>Appointed as a brand ambassador to promote Zero Waste on campus and represent the club in events.</w:t>
      </w:r>
    </w:p>
    <w:p w14:paraId="2848C609" w14:textId="0799BFAB" w:rsidR="774E04B3" w:rsidRDefault="774E04B3" w:rsidP="187EB4BC">
      <w:pPr>
        <w:tabs>
          <w:tab w:val="right" w:pos="10800"/>
        </w:tabs>
        <w:spacing w:line="200" w:lineRule="atLeast"/>
        <w:jc w:val="both"/>
        <w:rPr>
          <w:color w:val="000000" w:themeColor="text1"/>
          <w:sz w:val="20"/>
          <w:szCs w:val="20"/>
        </w:rPr>
      </w:pPr>
    </w:p>
    <w:p w14:paraId="182FCF67" w14:textId="338A33A1" w:rsidR="47AA3179" w:rsidRDefault="47AA3179" w:rsidP="187EB4BC">
      <w:pPr>
        <w:pBdr>
          <w:bottom w:val="single" w:sz="12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 w:rsidRPr="187EB4BC">
        <w:rPr>
          <w:b/>
          <w:bCs/>
          <w:caps/>
          <w:sz w:val="20"/>
          <w:szCs w:val="20"/>
        </w:rPr>
        <w:lastRenderedPageBreak/>
        <w:t>PROFESSIONAL EXPERIENCE</w:t>
      </w:r>
    </w:p>
    <w:p w14:paraId="0F96280D" w14:textId="4C9CA6C1" w:rsidR="466B4689" w:rsidRDefault="466B4689" w:rsidP="187EB4BC">
      <w:pPr>
        <w:rPr>
          <w:b/>
          <w:bCs/>
          <w:color w:val="000000" w:themeColor="text1"/>
          <w:sz w:val="20"/>
          <w:szCs w:val="20"/>
        </w:rPr>
      </w:pPr>
      <w:r w:rsidRPr="187EB4BC">
        <w:rPr>
          <w:b/>
          <w:bCs/>
          <w:color w:val="000000" w:themeColor="text1"/>
          <w:sz w:val="20"/>
          <w:szCs w:val="20"/>
        </w:rPr>
        <w:t>Coding Instructor</w:t>
      </w:r>
      <w:r w:rsidRPr="187EB4BC">
        <w:rPr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</w:t>
      </w:r>
      <w:r w:rsidR="33BB69A4" w:rsidRPr="187EB4BC">
        <w:rPr>
          <w:color w:val="000000" w:themeColor="text1"/>
          <w:sz w:val="20"/>
          <w:szCs w:val="20"/>
        </w:rPr>
        <w:t xml:space="preserve">                    </w:t>
      </w:r>
      <w:r w:rsidRPr="187EB4BC">
        <w:rPr>
          <w:b/>
          <w:bCs/>
          <w:color w:val="000000" w:themeColor="text1"/>
          <w:sz w:val="20"/>
          <w:szCs w:val="20"/>
        </w:rPr>
        <w:t>May 2025 – September 2025</w:t>
      </w:r>
    </w:p>
    <w:p w14:paraId="63AEDFEF" w14:textId="65FA9351" w:rsidR="466B4689" w:rsidRDefault="466B4689" w:rsidP="187EB4BC">
      <w:pPr>
        <w:rPr>
          <w:b/>
          <w:bCs/>
          <w:color w:val="000000" w:themeColor="text1"/>
          <w:sz w:val="20"/>
          <w:szCs w:val="20"/>
        </w:rPr>
      </w:pPr>
      <w:r w:rsidRPr="187EB4BC">
        <w:rPr>
          <w:b/>
          <w:bCs/>
          <w:color w:val="000000" w:themeColor="text1"/>
          <w:sz w:val="20"/>
          <w:szCs w:val="20"/>
        </w:rPr>
        <w:t>iCode - Peoria</w:t>
      </w:r>
      <w:r w:rsidRPr="187EB4BC">
        <w:rPr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</w:t>
      </w:r>
      <w:r w:rsidR="367F3057" w:rsidRPr="187EB4BC">
        <w:rPr>
          <w:color w:val="000000" w:themeColor="text1"/>
          <w:sz w:val="20"/>
          <w:szCs w:val="20"/>
        </w:rPr>
        <w:t xml:space="preserve">                    </w:t>
      </w:r>
      <w:r w:rsidRPr="187EB4BC">
        <w:rPr>
          <w:b/>
          <w:bCs/>
          <w:color w:val="000000" w:themeColor="text1"/>
          <w:sz w:val="20"/>
          <w:szCs w:val="20"/>
        </w:rPr>
        <w:t>Tempe, Arizona, US</w:t>
      </w:r>
    </w:p>
    <w:p w14:paraId="269E4415" w14:textId="044A290F" w:rsidR="466B4689" w:rsidRDefault="466B4689" w:rsidP="187EB4BC">
      <w:pPr>
        <w:pStyle w:val="ListParagraph"/>
        <w:numPr>
          <w:ilvl w:val="0"/>
          <w:numId w:val="1"/>
        </w:numPr>
        <w:ind w:hanging="385"/>
        <w:rPr>
          <w:sz w:val="20"/>
          <w:szCs w:val="20"/>
        </w:rPr>
      </w:pPr>
      <w:r w:rsidRPr="187EB4BC">
        <w:rPr>
          <w:sz w:val="20"/>
          <w:szCs w:val="20"/>
        </w:rPr>
        <w:t>Mentored 5 students in hugging face deep learning models like Mistral.js, stable diffusion for websites with custom user interface features.</w:t>
      </w:r>
    </w:p>
    <w:p w14:paraId="056F3EE8" w14:textId="00E60143" w:rsidR="466B4689" w:rsidRDefault="466B4689" w:rsidP="187EB4BC">
      <w:pPr>
        <w:pStyle w:val="ListParagraph"/>
        <w:numPr>
          <w:ilvl w:val="0"/>
          <w:numId w:val="1"/>
        </w:numPr>
        <w:ind w:hanging="385"/>
        <w:rPr>
          <w:sz w:val="20"/>
          <w:szCs w:val="20"/>
        </w:rPr>
      </w:pPr>
      <w:r w:rsidRPr="187EB4BC">
        <w:rPr>
          <w:sz w:val="20"/>
          <w:szCs w:val="20"/>
        </w:rPr>
        <w:t>Guided 3+ open-source projects on drone programming/computer vision with Python in visual studio and troubleshooting error codes.</w:t>
      </w:r>
    </w:p>
    <w:p w14:paraId="6E6ED083" w14:textId="74D83457" w:rsidR="187EB4BC" w:rsidRDefault="187EB4BC" w:rsidP="187EB4BC">
      <w:pPr>
        <w:tabs>
          <w:tab w:val="right" w:pos="10800"/>
        </w:tabs>
        <w:spacing w:line="200" w:lineRule="atLeast"/>
        <w:rPr>
          <w:rStyle w:val="fs13fw6overflow-hidden"/>
          <w:b/>
          <w:bCs/>
          <w:sz w:val="20"/>
          <w:szCs w:val="20"/>
        </w:rPr>
      </w:pPr>
    </w:p>
    <w:p w14:paraId="185FBF05" w14:textId="04D1E63A" w:rsidR="47AA3179" w:rsidRDefault="59DED721" w:rsidP="187EB4BC">
      <w:pPr>
        <w:tabs>
          <w:tab w:val="right" w:pos="10800"/>
        </w:tabs>
        <w:spacing w:line="200" w:lineRule="atLeast"/>
        <w:rPr>
          <w:rStyle w:val="fs13fw6overflow-hidden"/>
          <w:b/>
          <w:bCs/>
          <w:sz w:val="20"/>
          <w:szCs w:val="20"/>
        </w:rPr>
      </w:pPr>
      <w:r w:rsidRPr="187EB4BC">
        <w:rPr>
          <w:rStyle w:val="fs13fw6overflow-hidden"/>
          <w:b/>
          <w:bCs/>
          <w:sz w:val="20"/>
          <w:szCs w:val="20"/>
        </w:rPr>
        <w:t>Volunteer Engineer</w:t>
      </w:r>
      <w:r w:rsidR="339810A0" w:rsidRPr="187EB4BC">
        <w:rPr>
          <w:rStyle w:val="fs13fw6overflow-hidden"/>
          <w:b/>
          <w:bCs/>
          <w:sz w:val="20"/>
          <w:szCs w:val="20"/>
        </w:rPr>
        <w:t xml:space="preserve"> – Software Developer</w:t>
      </w:r>
      <w:r w:rsidR="47AA3179">
        <w:tab/>
      </w:r>
      <w:r w:rsidRPr="187EB4BC">
        <w:rPr>
          <w:rStyle w:val="fs13fw6overflow-hidden"/>
          <w:b/>
          <w:bCs/>
          <w:sz w:val="20"/>
          <w:szCs w:val="20"/>
        </w:rPr>
        <w:t>February 2025 – Present</w:t>
      </w:r>
    </w:p>
    <w:p w14:paraId="2285C21B" w14:textId="2B7AC5D7" w:rsidR="47AA3179" w:rsidRDefault="77257BE9" w:rsidP="187EB4BC">
      <w:pPr>
        <w:tabs>
          <w:tab w:val="right" w:pos="10800"/>
        </w:tabs>
        <w:spacing w:line="200" w:lineRule="atLeast"/>
        <w:rPr>
          <w:rStyle w:val="fs13fw6overflow-hidden"/>
          <w:b/>
          <w:bCs/>
          <w:sz w:val="20"/>
          <w:szCs w:val="20"/>
        </w:rPr>
      </w:pPr>
      <w:r w:rsidRPr="187EB4BC">
        <w:rPr>
          <w:b/>
          <w:bCs/>
          <w:sz w:val="20"/>
          <w:szCs w:val="20"/>
        </w:rPr>
        <w:t>AiGenie</w:t>
      </w:r>
      <w:r w:rsidRPr="187EB4BC">
        <w:rPr>
          <w:rStyle w:val="fs13fw4overflow-hidden"/>
          <w:b/>
          <w:bCs/>
          <w:sz w:val="20"/>
          <w:szCs w:val="20"/>
        </w:rPr>
        <w:t xml:space="preserve"> - </w:t>
      </w:r>
      <w:r w:rsidR="59DED721" w:rsidRPr="187EB4BC">
        <w:rPr>
          <w:rStyle w:val="fs13fw4overflow-hidden"/>
          <w:b/>
          <w:bCs/>
          <w:sz w:val="20"/>
          <w:szCs w:val="20"/>
        </w:rPr>
        <w:t>EPICS at Arizona State University</w:t>
      </w:r>
      <w:r w:rsidR="47AA3179">
        <w:tab/>
      </w:r>
      <w:r w:rsidR="59DED721" w:rsidRPr="187EB4BC">
        <w:rPr>
          <w:rStyle w:val="fs13fw6overflow-hidden"/>
          <w:b/>
          <w:bCs/>
          <w:sz w:val="20"/>
          <w:szCs w:val="20"/>
        </w:rPr>
        <w:t>Tempe, Arizona, US</w:t>
      </w:r>
    </w:p>
    <w:p w14:paraId="373ED5F3" w14:textId="77777777" w:rsidR="00CF6DE3" w:rsidRPr="00CF6DE3" w:rsidRDefault="00CF6DE3" w:rsidP="00CF6DE3">
      <w:pPr>
        <w:numPr>
          <w:ilvl w:val="0"/>
          <w:numId w:val="44"/>
        </w:numPr>
        <w:spacing w:line="200" w:lineRule="atLeast"/>
        <w:ind w:hanging="385"/>
        <w:rPr>
          <w:sz w:val="20"/>
          <w:szCs w:val="20"/>
        </w:rPr>
      </w:pPr>
      <w:r w:rsidRPr="00CF6DE3">
        <w:rPr>
          <w:sz w:val="20"/>
          <w:szCs w:val="20"/>
        </w:rPr>
        <w:t>Enhanced student regional learning using GPT-4 machine learning model for chat bot with custom react component for 25% reusability.</w:t>
      </w:r>
    </w:p>
    <w:p w14:paraId="00A2947D" w14:textId="77777777" w:rsidR="00CF6DE3" w:rsidRPr="00CF6DE3" w:rsidRDefault="00CF6DE3" w:rsidP="00CF6DE3">
      <w:pPr>
        <w:numPr>
          <w:ilvl w:val="0"/>
          <w:numId w:val="44"/>
        </w:numPr>
        <w:spacing w:line="200" w:lineRule="atLeast"/>
        <w:ind w:hanging="385"/>
        <w:rPr>
          <w:rStyle w:val="fs13fw6overflow-hidden"/>
          <w:sz w:val="20"/>
          <w:szCs w:val="20"/>
        </w:rPr>
      </w:pPr>
      <w:r w:rsidRPr="00CF6DE3">
        <w:rPr>
          <w:rStyle w:val="fs13fw6overflow-hidden"/>
          <w:sz w:val="20"/>
          <w:szCs w:val="20"/>
        </w:rPr>
        <w:t>Coded reusable 3D avatar component with react-three package to improve interaction with user in teaching, answering questions by 20%.</w:t>
      </w:r>
    </w:p>
    <w:p w14:paraId="78271E47" w14:textId="77777777" w:rsidR="00CF6DE3" w:rsidRPr="00CF6DE3" w:rsidRDefault="00CF6DE3" w:rsidP="00CF6DE3">
      <w:pPr>
        <w:numPr>
          <w:ilvl w:val="0"/>
          <w:numId w:val="44"/>
        </w:numPr>
        <w:spacing w:line="200" w:lineRule="atLeast"/>
        <w:ind w:hanging="385"/>
        <w:rPr>
          <w:rStyle w:val="fs13fw6overflow-hidden"/>
          <w:sz w:val="20"/>
          <w:szCs w:val="20"/>
        </w:rPr>
      </w:pPr>
      <w:r w:rsidRPr="00CF6DE3">
        <w:rPr>
          <w:rStyle w:val="fs13fw6overflow-hidden"/>
          <w:sz w:val="20"/>
          <w:szCs w:val="20"/>
        </w:rPr>
        <w:t>Programmed three</w:t>
      </w:r>
      <w:r w:rsidRPr="00CF6DE3">
        <w:rPr>
          <w:sz w:val="20"/>
          <w:szCs w:val="20"/>
        </w:rPr>
        <w:t xml:space="preserve"> go-to-market full stack custom responsive components and implemented storage sessions/cookies for persistence</w:t>
      </w:r>
      <w:r w:rsidRPr="00CF6DE3">
        <w:rPr>
          <w:rStyle w:val="fs13fw6overflow-hidden"/>
          <w:sz w:val="20"/>
          <w:szCs w:val="20"/>
        </w:rPr>
        <w:t>.</w:t>
      </w:r>
    </w:p>
    <w:p w14:paraId="0FC183B5" w14:textId="77777777" w:rsidR="00CF6DE3" w:rsidRPr="00CF6DE3" w:rsidRDefault="00CF6DE3" w:rsidP="00CF6DE3">
      <w:pPr>
        <w:numPr>
          <w:ilvl w:val="0"/>
          <w:numId w:val="44"/>
        </w:numPr>
        <w:spacing w:line="200" w:lineRule="atLeast"/>
        <w:ind w:hanging="385"/>
        <w:rPr>
          <w:rStyle w:val="fs13fw6overflow-hidden"/>
          <w:sz w:val="20"/>
          <w:szCs w:val="20"/>
        </w:rPr>
      </w:pPr>
      <w:r w:rsidRPr="00CF6DE3">
        <w:rPr>
          <w:rStyle w:val="fs13fw6overflow-hidden"/>
          <w:sz w:val="20"/>
          <w:szCs w:val="20"/>
        </w:rPr>
        <w:t>Integrated Cursor AI back-end REST API development using react-axios, decreasing fetch time by 100ms along with better error handling.</w:t>
      </w:r>
    </w:p>
    <w:p w14:paraId="4ADB8D68" w14:textId="47923B16" w:rsidR="47AA3179" w:rsidRDefault="47AA3179" w:rsidP="187EB4BC">
      <w:pPr>
        <w:spacing w:line="200" w:lineRule="atLeast"/>
        <w:rPr>
          <w:sz w:val="20"/>
          <w:szCs w:val="20"/>
        </w:rPr>
      </w:pPr>
    </w:p>
    <w:p w14:paraId="503636F1" w14:textId="62AB0244" w:rsidR="47AA3179" w:rsidRDefault="47AA3179" w:rsidP="187EB4BC">
      <w:pPr>
        <w:tabs>
          <w:tab w:val="right" w:pos="10800"/>
        </w:tabs>
        <w:spacing w:line="200" w:lineRule="atLeast"/>
        <w:rPr>
          <w:rStyle w:val="fs13fw6"/>
          <w:b/>
          <w:bCs/>
          <w:sz w:val="20"/>
          <w:szCs w:val="20"/>
        </w:rPr>
      </w:pPr>
      <w:r w:rsidRPr="187EB4BC">
        <w:rPr>
          <w:rStyle w:val="fs13fw6overflow-hidden"/>
          <w:b/>
          <w:bCs/>
          <w:sz w:val="20"/>
          <w:szCs w:val="20"/>
        </w:rPr>
        <w:t>Associate (Senior Developer)</w:t>
      </w:r>
      <w:r>
        <w:tab/>
      </w:r>
      <w:r w:rsidR="28D5F734" w:rsidRPr="187EB4BC">
        <w:rPr>
          <w:rStyle w:val="fs13fw6overflow-hidden"/>
          <w:b/>
          <w:bCs/>
          <w:sz w:val="20"/>
          <w:szCs w:val="20"/>
        </w:rPr>
        <w:t xml:space="preserve">  </w:t>
      </w:r>
      <w:r w:rsidRPr="187EB4BC">
        <w:rPr>
          <w:rStyle w:val="fs13fw6overflow-hidden"/>
          <w:b/>
          <w:bCs/>
          <w:sz w:val="20"/>
          <w:szCs w:val="20"/>
        </w:rPr>
        <w:t xml:space="preserve">July 2020 </w:t>
      </w:r>
      <w:r w:rsidRPr="187EB4BC">
        <w:rPr>
          <w:b/>
          <w:bCs/>
          <w:sz w:val="20"/>
          <w:szCs w:val="20"/>
        </w:rPr>
        <w:t>–</w:t>
      </w:r>
      <w:r w:rsidRPr="187EB4BC">
        <w:rPr>
          <w:rStyle w:val="fs13fw6overflow-hidden"/>
          <w:b/>
          <w:bCs/>
          <w:sz w:val="20"/>
          <w:szCs w:val="20"/>
        </w:rPr>
        <w:t xml:space="preserve"> July 2023</w:t>
      </w:r>
    </w:p>
    <w:p w14:paraId="291B8C1D" w14:textId="44736636" w:rsidR="47AA3179" w:rsidRDefault="47AA3179" w:rsidP="187EB4BC">
      <w:pPr>
        <w:tabs>
          <w:tab w:val="right" w:pos="10800"/>
        </w:tabs>
        <w:spacing w:line="200" w:lineRule="atLeast"/>
        <w:rPr>
          <w:sz w:val="20"/>
          <w:szCs w:val="20"/>
        </w:rPr>
      </w:pPr>
      <w:r w:rsidRPr="187EB4BC">
        <w:rPr>
          <w:rStyle w:val="fs13fw4overflow-hidden"/>
          <w:b/>
          <w:bCs/>
          <w:sz w:val="20"/>
          <w:szCs w:val="20"/>
        </w:rPr>
        <w:t>Cognizant Technology Solutions</w:t>
      </w:r>
      <w:r>
        <w:tab/>
      </w:r>
      <w:r w:rsidRPr="187EB4BC">
        <w:rPr>
          <w:rStyle w:val="fs13fw6overflow-hidden"/>
          <w:b/>
          <w:bCs/>
          <w:sz w:val="20"/>
          <w:szCs w:val="20"/>
        </w:rPr>
        <w:t>Bangalore, Karnataka, India</w:t>
      </w:r>
    </w:p>
    <w:p w14:paraId="1076F241" w14:textId="48B8D29A" w:rsidR="2D57763E" w:rsidRDefault="2D57763E" w:rsidP="187EB4BC">
      <w:pPr>
        <w:numPr>
          <w:ilvl w:val="0"/>
          <w:numId w:val="44"/>
        </w:numPr>
        <w:spacing w:line="200" w:lineRule="atLeast"/>
        <w:ind w:hanging="385"/>
        <w:rPr>
          <w:sz w:val="20"/>
          <w:szCs w:val="20"/>
        </w:rPr>
      </w:pPr>
      <w:r w:rsidRPr="187EB4BC">
        <w:rPr>
          <w:sz w:val="20"/>
          <w:szCs w:val="20"/>
        </w:rPr>
        <w:t>Architected front end insurance application for 2+ clients internationally and recognized for delivering scalability and accessibility.</w:t>
      </w:r>
    </w:p>
    <w:p w14:paraId="5D7F3DFA" w14:textId="5602B720" w:rsidR="2D57763E" w:rsidRDefault="2D57763E" w:rsidP="187EB4BC">
      <w:pPr>
        <w:numPr>
          <w:ilvl w:val="0"/>
          <w:numId w:val="44"/>
        </w:numPr>
        <w:spacing w:line="200" w:lineRule="atLeast"/>
        <w:ind w:hanging="385"/>
        <w:rPr>
          <w:sz w:val="20"/>
          <w:szCs w:val="20"/>
        </w:rPr>
      </w:pPr>
      <w:r w:rsidRPr="187EB4BC">
        <w:rPr>
          <w:sz w:val="20"/>
          <w:szCs w:val="20"/>
        </w:rPr>
        <w:t xml:space="preserve"> Employed Agile methodologies to improve web performance, utilizing Docker containerization for 10% faster local iterative development.</w:t>
      </w:r>
    </w:p>
    <w:p w14:paraId="496D6A77" w14:textId="00929881" w:rsidR="2D57763E" w:rsidRDefault="2D57763E" w:rsidP="187EB4BC">
      <w:pPr>
        <w:numPr>
          <w:ilvl w:val="0"/>
          <w:numId w:val="44"/>
        </w:numPr>
        <w:spacing w:line="200" w:lineRule="atLeast"/>
        <w:ind w:hanging="385"/>
        <w:rPr>
          <w:sz w:val="20"/>
          <w:szCs w:val="20"/>
        </w:rPr>
      </w:pPr>
      <w:r w:rsidRPr="187EB4BC">
        <w:rPr>
          <w:sz w:val="20"/>
          <w:szCs w:val="20"/>
        </w:rPr>
        <w:t>Accelerated milestones and recognized by customers for incorporating 90% of feedback with internal framework components.</w:t>
      </w:r>
    </w:p>
    <w:p w14:paraId="55A41222" w14:textId="61B448B3" w:rsidR="2D57763E" w:rsidRDefault="2D57763E" w:rsidP="187EB4BC">
      <w:pPr>
        <w:numPr>
          <w:ilvl w:val="0"/>
          <w:numId w:val="44"/>
        </w:numPr>
        <w:spacing w:line="200" w:lineRule="atLeast"/>
        <w:ind w:hanging="385"/>
        <w:rPr>
          <w:sz w:val="20"/>
          <w:szCs w:val="20"/>
        </w:rPr>
      </w:pPr>
      <w:r w:rsidRPr="187EB4BC">
        <w:rPr>
          <w:sz w:val="20"/>
          <w:szCs w:val="20"/>
        </w:rPr>
        <w:t>Optimized test accuracy by 80% in Azure Board, CI/CD deployment across 4 phases with Azure DevOps Pipelines.</w:t>
      </w:r>
    </w:p>
    <w:p w14:paraId="30952A2D" w14:textId="71D1F779" w:rsidR="2F4A322A" w:rsidRDefault="2F4A322A" w:rsidP="187EB4BC">
      <w:pPr>
        <w:spacing w:line="200" w:lineRule="atLeast"/>
        <w:rPr>
          <w:sz w:val="20"/>
          <w:szCs w:val="20"/>
        </w:rPr>
      </w:pPr>
    </w:p>
    <w:p w14:paraId="73645FA4" w14:textId="7BA31C8F" w:rsidR="0C89448A" w:rsidRDefault="0C89448A" w:rsidP="187EB4BC">
      <w:pPr>
        <w:tabs>
          <w:tab w:val="right" w:pos="10800"/>
        </w:tabs>
        <w:spacing w:line="200" w:lineRule="atLeast"/>
        <w:rPr>
          <w:rStyle w:val="fs13fw6"/>
          <w:b/>
          <w:bCs/>
          <w:sz w:val="20"/>
          <w:szCs w:val="20"/>
        </w:rPr>
      </w:pPr>
      <w:r w:rsidRPr="187EB4BC">
        <w:rPr>
          <w:rStyle w:val="fs13fw6overflow-hidden"/>
          <w:b/>
          <w:bCs/>
          <w:sz w:val="20"/>
          <w:szCs w:val="20"/>
        </w:rPr>
        <w:t>Intern</w:t>
      </w:r>
      <w:r>
        <w:tab/>
      </w:r>
      <w:r w:rsidRPr="187EB4BC">
        <w:rPr>
          <w:b/>
          <w:bCs/>
          <w:sz w:val="20"/>
          <w:szCs w:val="20"/>
        </w:rPr>
        <w:t>December 2019 –</w:t>
      </w:r>
      <w:r w:rsidRPr="187EB4BC">
        <w:rPr>
          <w:rStyle w:val="fs13fw6overflow-hidden"/>
          <w:b/>
          <w:bCs/>
          <w:sz w:val="20"/>
          <w:szCs w:val="20"/>
        </w:rPr>
        <w:t xml:space="preserve"> April 2020</w:t>
      </w:r>
    </w:p>
    <w:p w14:paraId="5EF2FD8A" w14:textId="196752D3" w:rsidR="0C89448A" w:rsidRDefault="0C89448A" w:rsidP="187EB4BC">
      <w:pPr>
        <w:tabs>
          <w:tab w:val="right" w:pos="10800"/>
        </w:tabs>
        <w:spacing w:line="200" w:lineRule="atLeast"/>
        <w:rPr>
          <w:rStyle w:val="fs13fw6"/>
          <w:b/>
          <w:bCs/>
          <w:sz w:val="20"/>
          <w:szCs w:val="20"/>
        </w:rPr>
      </w:pPr>
      <w:r w:rsidRPr="187EB4BC">
        <w:rPr>
          <w:rStyle w:val="fs13fw4overflow-hidden"/>
          <w:b/>
          <w:bCs/>
          <w:sz w:val="20"/>
          <w:szCs w:val="20"/>
        </w:rPr>
        <w:t>Cognizant Technology Solutions</w:t>
      </w:r>
      <w:r>
        <w:tab/>
      </w:r>
      <w:r w:rsidRPr="187EB4BC">
        <w:rPr>
          <w:rStyle w:val="fs13fw6overflow-hidden"/>
          <w:b/>
          <w:bCs/>
          <w:sz w:val="20"/>
          <w:szCs w:val="20"/>
        </w:rPr>
        <w:t>Hyderabad, Telangana, India</w:t>
      </w:r>
    </w:p>
    <w:p w14:paraId="713CD0D2" w14:textId="712F1BC0" w:rsidR="47AA3179" w:rsidRDefault="47AA3179" w:rsidP="187EB4BC">
      <w:pPr>
        <w:numPr>
          <w:ilvl w:val="0"/>
          <w:numId w:val="44"/>
        </w:numPr>
        <w:spacing w:line="200" w:lineRule="atLeast"/>
        <w:ind w:hanging="385"/>
        <w:rPr>
          <w:sz w:val="20"/>
          <w:szCs w:val="20"/>
        </w:rPr>
      </w:pPr>
      <w:r w:rsidRPr="187EB4BC">
        <w:rPr>
          <w:sz w:val="20"/>
          <w:szCs w:val="20"/>
        </w:rPr>
        <w:t xml:space="preserve">Customized two single-page web applications using </w:t>
      </w:r>
      <w:r w:rsidR="7FC4579D" w:rsidRPr="187EB4BC">
        <w:rPr>
          <w:sz w:val="20"/>
          <w:szCs w:val="20"/>
        </w:rPr>
        <w:t xml:space="preserve">NPM packages like d3.js, charts.js, </w:t>
      </w:r>
      <w:r w:rsidRPr="187EB4BC">
        <w:rPr>
          <w:sz w:val="20"/>
          <w:szCs w:val="20"/>
        </w:rPr>
        <w:t>MaterialUI and Ag Grid libraries.</w:t>
      </w:r>
    </w:p>
    <w:p w14:paraId="67A0F511" w14:textId="3F37A30B" w:rsidR="47AA3179" w:rsidRDefault="47AA3179" w:rsidP="187EB4BC">
      <w:pPr>
        <w:numPr>
          <w:ilvl w:val="0"/>
          <w:numId w:val="45"/>
        </w:numPr>
        <w:spacing w:line="200" w:lineRule="atLeast"/>
        <w:ind w:hanging="385"/>
        <w:rPr>
          <w:sz w:val="20"/>
          <w:szCs w:val="20"/>
        </w:rPr>
      </w:pPr>
      <w:r w:rsidRPr="187EB4BC">
        <w:rPr>
          <w:sz w:val="20"/>
          <w:szCs w:val="20"/>
        </w:rPr>
        <w:t xml:space="preserve">Redesigned </w:t>
      </w:r>
      <w:r w:rsidR="27D406E7" w:rsidRPr="187EB4BC">
        <w:rPr>
          <w:sz w:val="20"/>
          <w:szCs w:val="20"/>
        </w:rPr>
        <w:t>UI/</w:t>
      </w:r>
      <w:r w:rsidRPr="187EB4BC">
        <w:rPr>
          <w:sz w:val="20"/>
          <w:szCs w:val="20"/>
        </w:rPr>
        <w:t>UX wireframes to follow SEO principles</w:t>
      </w:r>
      <w:r w:rsidR="5D8A8203" w:rsidRPr="187EB4BC">
        <w:rPr>
          <w:sz w:val="20"/>
          <w:szCs w:val="20"/>
        </w:rPr>
        <w:t xml:space="preserve"> and improve usability</w:t>
      </w:r>
      <w:r w:rsidRPr="187EB4BC">
        <w:rPr>
          <w:sz w:val="20"/>
          <w:szCs w:val="20"/>
        </w:rPr>
        <w:t xml:space="preserve">, which </w:t>
      </w:r>
      <w:bookmarkStart w:id="3" w:name="_Int_ZPI1VGAN"/>
      <w:r w:rsidRPr="187EB4BC">
        <w:rPr>
          <w:sz w:val="20"/>
          <w:szCs w:val="20"/>
        </w:rPr>
        <w:t>incremented</w:t>
      </w:r>
      <w:bookmarkEnd w:id="3"/>
      <w:r w:rsidRPr="187EB4BC">
        <w:rPr>
          <w:sz w:val="20"/>
          <w:szCs w:val="20"/>
        </w:rPr>
        <w:t xml:space="preserve"> performance by 50%.</w:t>
      </w:r>
    </w:p>
    <w:p w14:paraId="06261B20" w14:textId="75AAD848" w:rsidR="47AA3179" w:rsidRDefault="47AA3179" w:rsidP="187EB4BC">
      <w:pPr>
        <w:numPr>
          <w:ilvl w:val="0"/>
          <w:numId w:val="45"/>
        </w:numPr>
        <w:spacing w:line="200" w:lineRule="atLeast"/>
        <w:ind w:hanging="385"/>
        <w:rPr>
          <w:sz w:val="20"/>
          <w:szCs w:val="20"/>
        </w:rPr>
      </w:pPr>
      <w:r w:rsidRPr="187EB4BC">
        <w:rPr>
          <w:sz w:val="20"/>
          <w:szCs w:val="20"/>
        </w:rPr>
        <w:t>Applied JavaScript, and advanced concepts of React Hooks and Redux, creating 1 internal automation project.</w:t>
      </w:r>
    </w:p>
    <w:p w14:paraId="7809D40C" w14:textId="1C9FD1B5" w:rsidR="47AA3179" w:rsidRDefault="47AA3179" w:rsidP="187EB4BC">
      <w:pPr>
        <w:numPr>
          <w:ilvl w:val="0"/>
          <w:numId w:val="46"/>
        </w:numPr>
        <w:spacing w:line="200" w:lineRule="atLeast"/>
        <w:ind w:hanging="385"/>
        <w:rPr>
          <w:sz w:val="20"/>
          <w:szCs w:val="20"/>
        </w:rPr>
      </w:pPr>
      <w:r w:rsidRPr="187EB4BC">
        <w:rPr>
          <w:sz w:val="20"/>
          <w:szCs w:val="20"/>
        </w:rPr>
        <w:t>Managed project planning and JIRA tracking, promoting customer satisfaction</w:t>
      </w:r>
      <w:r w:rsidR="4A1FF593" w:rsidRPr="187EB4BC">
        <w:rPr>
          <w:sz w:val="20"/>
          <w:szCs w:val="20"/>
        </w:rPr>
        <w:t xml:space="preserve"> and cross-functionality</w:t>
      </w:r>
      <w:r w:rsidRPr="187EB4BC">
        <w:rPr>
          <w:sz w:val="20"/>
          <w:szCs w:val="20"/>
        </w:rPr>
        <w:t xml:space="preserve"> by 20%.</w:t>
      </w:r>
    </w:p>
    <w:p w14:paraId="1FC4B21C" w14:textId="7BE7589C" w:rsidR="47AA3179" w:rsidRDefault="47AA3179" w:rsidP="187EB4BC">
      <w:pPr>
        <w:spacing w:line="200" w:lineRule="atLeast"/>
        <w:rPr>
          <w:sz w:val="20"/>
          <w:szCs w:val="20"/>
        </w:rPr>
      </w:pPr>
      <w:r w:rsidRPr="187EB4BC">
        <w:rPr>
          <w:sz w:val="20"/>
          <w:szCs w:val="20"/>
        </w:rPr>
        <w:t> </w:t>
      </w:r>
    </w:p>
    <w:p w14:paraId="4BE87212" w14:textId="7A069641" w:rsidR="47AA3179" w:rsidRDefault="47AA3179" w:rsidP="187EB4BC">
      <w:pPr>
        <w:pBdr>
          <w:bottom w:val="single" w:sz="12" w:space="0" w:color="000000"/>
        </w:pBdr>
        <w:spacing w:line="240" w:lineRule="atLeast"/>
        <w:rPr>
          <w:sz w:val="20"/>
          <w:szCs w:val="20"/>
        </w:rPr>
      </w:pPr>
      <w:r w:rsidRPr="187EB4BC">
        <w:rPr>
          <w:b/>
          <w:bCs/>
          <w:caps/>
          <w:sz w:val="20"/>
          <w:szCs w:val="20"/>
        </w:rPr>
        <w:t>PROJECTS</w:t>
      </w:r>
    </w:p>
    <w:p w14:paraId="2D17CFF6" w14:textId="7BE3DC1C" w:rsidR="7AD2D788" w:rsidRDefault="7AD2D788" w:rsidP="187EB4BC">
      <w:pPr>
        <w:rPr>
          <w:b/>
          <w:bCs/>
          <w:sz w:val="20"/>
          <w:szCs w:val="20"/>
        </w:rPr>
      </w:pPr>
      <w:r w:rsidRPr="187EB4BC">
        <w:rPr>
          <w:b/>
          <w:bCs/>
          <w:sz w:val="20"/>
          <w:szCs w:val="20"/>
        </w:rPr>
        <w:t xml:space="preserve">3D avatar scheduler (React, JS, CSS, </w:t>
      </w:r>
      <w:bookmarkStart w:id="4" w:name="_Int_BGdadSAY"/>
      <w:r w:rsidRPr="187EB4BC">
        <w:rPr>
          <w:b/>
          <w:bCs/>
          <w:sz w:val="20"/>
          <w:szCs w:val="20"/>
        </w:rPr>
        <w:t>AWS)</w:t>
      </w:r>
      <w:r w:rsidRPr="187EB4BC">
        <w:rPr>
          <w:sz w:val="20"/>
          <w:szCs w:val="20"/>
        </w:rPr>
        <w:t xml:space="preserve">   </w:t>
      </w:r>
      <w:bookmarkEnd w:id="4"/>
      <w:r w:rsidRPr="187EB4BC">
        <w:rPr>
          <w:sz w:val="20"/>
          <w:szCs w:val="20"/>
        </w:rPr>
        <w:t xml:space="preserve">                                                                                                    </w:t>
      </w:r>
      <w:r w:rsidR="18A69125" w:rsidRPr="187EB4BC">
        <w:rPr>
          <w:sz w:val="20"/>
          <w:szCs w:val="20"/>
        </w:rPr>
        <w:t xml:space="preserve">                   </w:t>
      </w:r>
      <w:r w:rsidR="523FDB0D" w:rsidRPr="187EB4BC">
        <w:rPr>
          <w:sz w:val="20"/>
          <w:szCs w:val="20"/>
        </w:rPr>
        <w:t xml:space="preserve"> </w:t>
      </w:r>
      <w:r w:rsidRPr="187EB4BC">
        <w:rPr>
          <w:b/>
          <w:bCs/>
          <w:sz w:val="20"/>
          <w:szCs w:val="20"/>
        </w:rPr>
        <w:t>April 2025</w:t>
      </w:r>
    </w:p>
    <w:p w14:paraId="682D5FAA" w14:textId="796DA036" w:rsidR="7AD2D788" w:rsidRDefault="7AD2D788" w:rsidP="187EB4B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187EB4BC">
        <w:rPr>
          <w:sz w:val="20"/>
          <w:szCs w:val="20"/>
        </w:rPr>
        <w:t>Launched end-to-end responsive web services using ReactJS, Bootstrap, AWS Polly and Cognito for WebGL 3D interactive avatar.</w:t>
      </w:r>
    </w:p>
    <w:p w14:paraId="1A6158B2" w14:textId="2C5334A9" w:rsidR="7AD2D788" w:rsidRDefault="7AD2D788" w:rsidP="187EB4B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187EB4BC">
        <w:rPr>
          <w:sz w:val="20"/>
          <w:szCs w:val="20"/>
        </w:rPr>
        <w:t xml:space="preserve">Refactored product features functionality with </w:t>
      </w:r>
      <w:r w:rsidR="00FF5768" w:rsidRPr="187EB4BC">
        <w:rPr>
          <w:sz w:val="20"/>
          <w:szCs w:val="20"/>
        </w:rPr>
        <w:t>Open AI</w:t>
      </w:r>
      <w:r w:rsidRPr="187EB4BC">
        <w:rPr>
          <w:sz w:val="20"/>
          <w:szCs w:val="20"/>
        </w:rPr>
        <w:t xml:space="preserve"> API chatbot web components to schedule daily activities as helper.</w:t>
      </w:r>
    </w:p>
    <w:p w14:paraId="4622C97A" w14:textId="4CA4B621" w:rsidR="187EB4BC" w:rsidRDefault="187EB4BC" w:rsidP="187EB4BC">
      <w:pPr>
        <w:tabs>
          <w:tab w:val="right" w:pos="10800"/>
        </w:tabs>
        <w:spacing w:line="200" w:lineRule="atLeast"/>
        <w:rPr>
          <w:rStyle w:val="fw4fs13overflow-hidden"/>
          <w:b/>
          <w:bCs/>
          <w:sz w:val="20"/>
          <w:szCs w:val="20"/>
        </w:rPr>
      </w:pPr>
    </w:p>
    <w:p w14:paraId="1F3A9C44" w14:textId="1B1C8C0B" w:rsidR="0AB4C5E7" w:rsidRDefault="55BA1559" w:rsidP="187EB4BC">
      <w:pPr>
        <w:tabs>
          <w:tab w:val="right" w:pos="10800"/>
        </w:tabs>
        <w:spacing w:line="200" w:lineRule="atLeast"/>
        <w:rPr>
          <w:sz w:val="20"/>
          <w:szCs w:val="20"/>
        </w:rPr>
      </w:pPr>
      <w:r w:rsidRPr="187EB4BC">
        <w:rPr>
          <w:rStyle w:val="fw4fs13overflow-hidden"/>
          <w:b/>
          <w:bCs/>
          <w:sz w:val="20"/>
          <w:szCs w:val="20"/>
        </w:rPr>
        <w:t xml:space="preserve">Cloud security for healthcare application - </w:t>
      </w:r>
      <w:r w:rsidR="0AB4C5E7" w:rsidRPr="187EB4BC">
        <w:rPr>
          <w:rStyle w:val="fw4fs13overflow-hidden"/>
          <w:b/>
          <w:bCs/>
          <w:sz w:val="20"/>
          <w:szCs w:val="20"/>
        </w:rPr>
        <w:t>AWS</w:t>
      </w:r>
      <w:r w:rsidR="0AB4C5E7">
        <w:tab/>
      </w:r>
      <w:r w:rsidR="0AB4C5E7" w:rsidRPr="187EB4BC">
        <w:rPr>
          <w:rStyle w:val="fs13fw6overflow-hidden"/>
          <w:b/>
          <w:bCs/>
          <w:sz w:val="20"/>
          <w:szCs w:val="20"/>
        </w:rPr>
        <w:t>February 2024 – April 2024</w:t>
      </w:r>
    </w:p>
    <w:p w14:paraId="4238647C" w14:textId="147A707B" w:rsidR="0AB4C5E7" w:rsidRDefault="0AB4C5E7" w:rsidP="187EB4BC">
      <w:pPr>
        <w:pStyle w:val="ListParagraph"/>
        <w:numPr>
          <w:ilvl w:val="0"/>
          <w:numId w:val="7"/>
        </w:numPr>
        <w:tabs>
          <w:tab w:val="right" w:pos="10800"/>
        </w:tabs>
        <w:spacing w:line="200" w:lineRule="atLeast"/>
        <w:rPr>
          <w:rStyle w:val="fs13fw6overflow-hidden"/>
          <w:sz w:val="20"/>
          <w:szCs w:val="20"/>
        </w:rPr>
      </w:pPr>
      <w:r w:rsidRPr="187EB4BC">
        <w:rPr>
          <w:rStyle w:val="fs13fw6overflow-hidden"/>
          <w:sz w:val="20"/>
          <w:szCs w:val="20"/>
        </w:rPr>
        <w:t xml:space="preserve">Upgraded security configurations of EC2, S3, and RDS services to protect web </w:t>
      </w:r>
      <w:bookmarkStart w:id="5" w:name="_Int_pxPsOJYc"/>
      <w:r w:rsidRPr="187EB4BC">
        <w:rPr>
          <w:rStyle w:val="fs13fw6overflow-hidden"/>
          <w:sz w:val="20"/>
          <w:szCs w:val="20"/>
        </w:rPr>
        <w:t>application</w:t>
      </w:r>
      <w:bookmarkEnd w:id="5"/>
      <w:r w:rsidRPr="187EB4BC">
        <w:rPr>
          <w:rStyle w:val="fs13fw6overflow-hidden"/>
          <w:sz w:val="20"/>
          <w:szCs w:val="20"/>
        </w:rPr>
        <w:t xml:space="preserve"> </w:t>
      </w:r>
      <w:r w:rsidR="45CD1E16" w:rsidRPr="187EB4BC">
        <w:rPr>
          <w:rStyle w:val="fs13fw6overflow-hidden"/>
          <w:sz w:val="20"/>
          <w:szCs w:val="20"/>
        </w:rPr>
        <w:t>in accordance with HIPAA</w:t>
      </w:r>
      <w:r w:rsidRPr="187EB4BC">
        <w:rPr>
          <w:rStyle w:val="fs13fw6overflow-hidden"/>
          <w:sz w:val="20"/>
          <w:szCs w:val="20"/>
        </w:rPr>
        <w:t>.</w:t>
      </w:r>
    </w:p>
    <w:p w14:paraId="0B5B8F66" w14:textId="58B783EB" w:rsidR="0AB4C5E7" w:rsidRDefault="0AB4C5E7" w:rsidP="187EB4BC">
      <w:pPr>
        <w:pStyle w:val="ListParagraph"/>
        <w:numPr>
          <w:ilvl w:val="0"/>
          <w:numId w:val="7"/>
        </w:numPr>
        <w:tabs>
          <w:tab w:val="right" w:pos="10800"/>
        </w:tabs>
        <w:spacing w:line="200" w:lineRule="atLeast"/>
        <w:rPr>
          <w:sz w:val="20"/>
          <w:szCs w:val="20"/>
        </w:rPr>
      </w:pPr>
      <w:r w:rsidRPr="187EB4BC">
        <w:rPr>
          <w:rStyle w:val="fs13fw6overflow-hidden"/>
          <w:sz w:val="20"/>
          <w:szCs w:val="20"/>
        </w:rPr>
        <w:t>Documented solution that ensures 75% efficiency to configure networking, security groups, and IAM roles</w:t>
      </w:r>
      <w:r w:rsidR="3F1F2A9D" w:rsidRPr="187EB4BC">
        <w:rPr>
          <w:rStyle w:val="fs13fw6overflow-hidden"/>
          <w:sz w:val="20"/>
          <w:szCs w:val="20"/>
        </w:rPr>
        <w:t xml:space="preserve"> to secure patient data</w:t>
      </w:r>
      <w:r w:rsidR="00D01372">
        <w:rPr>
          <w:rStyle w:val="fs13fw6overflow-hidden"/>
          <w:sz w:val="20"/>
          <w:szCs w:val="20"/>
        </w:rPr>
        <w:t xml:space="preserve"> for risk management</w:t>
      </w:r>
      <w:r w:rsidRPr="187EB4BC">
        <w:rPr>
          <w:rStyle w:val="fs13fw6overflow-hidden"/>
          <w:sz w:val="20"/>
          <w:szCs w:val="20"/>
        </w:rPr>
        <w:t>.</w:t>
      </w:r>
    </w:p>
    <w:p w14:paraId="4BAE9762" w14:textId="6D9852CE" w:rsidR="187EB4BC" w:rsidRDefault="187EB4BC" w:rsidP="187EB4BC">
      <w:pPr>
        <w:tabs>
          <w:tab w:val="right" w:pos="10800"/>
        </w:tabs>
        <w:spacing w:line="200" w:lineRule="atLeast"/>
        <w:rPr>
          <w:sz w:val="20"/>
          <w:szCs w:val="20"/>
        </w:rPr>
      </w:pPr>
    </w:p>
    <w:p w14:paraId="302213D3" w14:textId="4731562D" w:rsidR="68F1F9EF" w:rsidRDefault="68F1F9EF" w:rsidP="187EB4BC">
      <w:pPr>
        <w:tabs>
          <w:tab w:val="right" w:pos="10800"/>
        </w:tabs>
        <w:spacing w:line="200" w:lineRule="atLeast"/>
        <w:rPr>
          <w:sz w:val="20"/>
          <w:szCs w:val="20"/>
        </w:rPr>
      </w:pPr>
      <w:r w:rsidRPr="187EB4BC">
        <w:rPr>
          <w:rStyle w:val="fw4fs13overflow-hidden"/>
          <w:b/>
          <w:bCs/>
          <w:sz w:val="20"/>
          <w:szCs w:val="20"/>
        </w:rPr>
        <w:t>Network Forensics</w:t>
      </w:r>
      <w:r w:rsidR="04972C37" w:rsidRPr="187EB4BC">
        <w:rPr>
          <w:rStyle w:val="fw4fs13overflow-hidden"/>
          <w:b/>
          <w:bCs/>
          <w:sz w:val="20"/>
          <w:szCs w:val="20"/>
        </w:rPr>
        <w:t xml:space="preserve"> and Security compliance</w:t>
      </w:r>
      <w:r>
        <w:tab/>
      </w:r>
      <w:r w:rsidRPr="187EB4BC">
        <w:rPr>
          <w:rStyle w:val="fs13fw6overflow-hidden"/>
          <w:b/>
          <w:bCs/>
          <w:sz w:val="20"/>
          <w:szCs w:val="20"/>
        </w:rPr>
        <w:t>February 2024 – April 2024</w:t>
      </w:r>
    </w:p>
    <w:p w14:paraId="0DB9A4A7" w14:textId="2010B5D3" w:rsidR="68F1F9EF" w:rsidRDefault="68F1F9EF" w:rsidP="187EB4BC">
      <w:pPr>
        <w:pStyle w:val="ListParagraph"/>
        <w:numPr>
          <w:ilvl w:val="0"/>
          <w:numId w:val="6"/>
        </w:numPr>
        <w:spacing w:line="200" w:lineRule="atLeast"/>
        <w:rPr>
          <w:sz w:val="20"/>
          <w:szCs w:val="20"/>
        </w:rPr>
      </w:pPr>
      <w:r w:rsidRPr="187EB4BC">
        <w:rPr>
          <w:sz w:val="20"/>
          <w:szCs w:val="20"/>
        </w:rPr>
        <w:t xml:space="preserve">Conducted network forensic investigation by analyzing 200+ logs and packet captures through </w:t>
      </w:r>
      <w:proofErr w:type="spellStart"/>
      <w:r w:rsidRPr="187EB4BC">
        <w:rPr>
          <w:sz w:val="20"/>
          <w:szCs w:val="20"/>
        </w:rPr>
        <w:t>logalyze</w:t>
      </w:r>
      <w:proofErr w:type="spellEnd"/>
      <w:r w:rsidRPr="187EB4BC">
        <w:rPr>
          <w:sz w:val="20"/>
          <w:szCs w:val="20"/>
        </w:rPr>
        <w:t xml:space="preserve"> and Wireshark.</w:t>
      </w:r>
    </w:p>
    <w:p w14:paraId="7F48412E" w14:textId="31EC7679" w:rsidR="68F1F9EF" w:rsidRDefault="68F1F9EF" w:rsidP="187EB4BC">
      <w:pPr>
        <w:pStyle w:val="ListParagraph"/>
        <w:numPr>
          <w:ilvl w:val="0"/>
          <w:numId w:val="6"/>
        </w:numPr>
        <w:spacing w:line="200" w:lineRule="atLeast"/>
        <w:rPr>
          <w:sz w:val="20"/>
          <w:szCs w:val="20"/>
        </w:rPr>
      </w:pPr>
      <w:r w:rsidRPr="187EB4BC">
        <w:rPr>
          <w:sz w:val="20"/>
          <w:szCs w:val="20"/>
        </w:rPr>
        <w:t>Researched on DRP policy implementation and significance, composing research paper.</w:t>
      </w:r>
    </w:p>
    <w:p w14:paraId="7E414E9A" w14:textId="78C11CFC" w:rsidR="68F1F9EF" w:rsidRDefault="68F1F9EF" w:rsidP="187EB4BC">
      <w:pPr>
        <w:pStyle w:val="ListParagraph"/>
        <w:numPr>
          <w:ilvl w:val="0"/>
          <w:numId w:val="4"/>
        </w:numPr>
        <w:spacing w:line="200" w:lineRule="atLeast"/>
        <w:ind w:hanging="385"/>
        <w:rPr>
          <w:sz w:val="20"/>
          <w:szCs w:val="20"/>
        </w:rPr>
      </w:pPr>
      <w:r w:rsidRPr="187EB4BC">
        <w:rPr>
          <w:sz w:val="20"/>
          <w:szCs w:val="20"/>
        </w:rPr>
        <w:t>Familiarized two security frameworks such as NIST and ISO along with regulations like GDPR, PCI DSS, and HIPAA for compliance.</w:t>
      </w:r>
    </w:p>
    <w:p w14:paraId="2575B889" w14:textId="75133974" w:rsidR="15BC10CA" w:rsidRDefault="15BC10CA" w:rsidP="187EB4BC">
      <w:pPr>
        <w:tabs>
          <w:tab w:val="right" w:pos="10800"/>
        </w:tabs>
        <w:spacing w:line="200" w:lineRule="atLeast"/>
        <w:rPr>
          <w:rStyle w:val="fw6fs13overflow-hidden"/>
          <w:b/>
          <w:bCs/>
          <w:sz w:val="20"/>
          <w:szCs w:val="20"/>
        </w:rPr>
      </w:pPr>
    </w:p>
    <w:p w14:paraId="4F96B80F" w14:textId="0718D4DD" w:rsidR="47AA3179" w:rsidRDefault="47AA3179" w:rsidP="187EB4BC">
      <w:pPr>
        <w:tabs>
          <w:tab w:val="right" w:pos="10800"/>
        </w:tabs>
        <w:spacing w:line="200" w:lineRule="atLeast"/>
        <w:rPr>
          <w:sz w:val="20"/>
          <w:szCs w:val="20"/>
        </w:rPr>
      </w:pPr>
      <w:r w:rsidRPr="187EB4BC">
        <w:rPr>
          <w:rStyle w:val="fw6fs13overflow-hidden"/>
          <w:b/>
          <w:bCs/>
          <w:sz w:val="20"/>
          <w:szCs w:val="20"/>
        </w:rPr>
        <w:t>AI for Export Compliance - Academic with Honeywell</w:t>
      </w:r>
      <w:r>
        <w:tab/>
      </w:r>
      <w:r w:rsidRPr="187EB4BC">
        <w:rPr>
          <w:rStyle w:val="fs13fw6overflow-hidden"/>
          <w:b/>
          <w:bCs/>
          <w:sz w:val="20"/>
          <w:szCs w:val="20"/>
        </w:rPr>
        <w:t>August 2024 – December 2024</w:t>
      </w:r>
    </w:p>
    <w:p w14:paraId="2782F9E2" w14:textId="25A0EBB1" w:rsidR="47AA3179" w:rsidRDefault="47AA3179" w:rsidP="187EB4BC">
      <w:pPr>
        <w:pStyle w:val="ListParagraph"/>
        <w:numPr>
          <w:ilvl w:val="0"/>
          <w:numId w:val="14"/>
        </w:numPr>
        <w:tabs>
          <w:tab w:val="right" w:pos="10800"/>
        </w:tabs>
        <w:spacing w:line="200" w:lineRule="atLeast"/>
        <w:rPr>
          <w:sz w:val="20"/>
          <w:szCs w:val="20"/>
        </w:rPr>
      </w:pPr>
      <w:r w:rsidRPr="187EB4BC">
        <w:rPr>
          <w:sz w:val="20"/>
          <w:szCs w:val="20"/>
        </w:rPr>
        <w:t xml:space="preserve">Implemented </w:t>
      </w:r>
      <w:r w:rsidR="0A108F6A" w:rsidRPr="187EB4BC">
        <w:rPr>
          <w:sz w:val="20"/>
          <w:szCs w:val="20"/>
        </w:rPr>
        <w:t xml:space="preserve">feasible </w:t>
      </w:r>
      <w:r w:rsidR="005148D3">
        <w:rPr>
          <w:sz w:val="20"/>
          <w:szCs w:val="20"/>
        </w:rPr>
        <w:t xml:space="preserve">fintech </w:t>
      </w:r>
      <w:r w:rsidRPr="187EB4BC">
        <w:rPr>
          <w:sz w:val="20"/>
          <w:szCs w:val="20"/>
        </w:rPr>
        <w:t xml:space="preserve">AI </w:t>
      </w:r>
      <w:r w:rsidR="233C2440" w:rsidRPr="187EB4BC">
        <w:rPr>
          <w:sz w:val="20"/>
          <w:szCs w:val="20"/>
        </w:rPr>
        <w:t xml:space="preserve">compliance </w:t>
      </w:r>
      <w:r w:rsidRPr="187EB4BC">
        <w:rPr>
          <w:sz w:val="20"/>
          <w:szCs w:val="20"/>
        </w:rPr>
        <w:t>solution pitch</w:t>
      </w:r>
      <w:r w:rsidR="56F763BD" w:rsidRPr="187EB4BC">
        <w:rPr>
          <w:sz w:val="20"/>
          <w:szCs w:val="20"/>
        </w:rPr>
        <w:t xml:space="preserve"> using text classification</w:t>
      </w:r>
      <w:r w:rsidRPr="187EB4BC">
        <w:rPr>
          <w:sz w:val="20"/>
          <w:szCs w:val="20"/>
        </w:rPr>
        <w:t xml:space="preserve"> to prevent export data penalties, averaging $46 million.</w:t>
      </w:r>
    </w:p>
    <w:p w14:paraId="77A353C5" w14:textId="28D7280F" w:rsidR="7E0C57EB" w:rsidRDefault="7E0C57EB" w:rsidP="187EB4BC">
      <w:pPr>
        <w:pStyle w:val="ListParagraph"/>
        <w:numPr>
          <w:ilvl w:val="0"/>
          <w:numId w:val="14"/>
        </w:numPr>
        <w:tabs>
          <w:tab w:val="right" w:pos="10800"/>
        </w:tabs>
        <w:spacing w:line="200" w:lineRule="atLeast"/>
        <w:rPr>
          <w:sz w:val="20"/>
          <w:szCs w:val="20"/>
        </w:rPr>
      </w:pPr>
      <w:r w:rsidRPr="187EB4BC">
        <w:rPr>
          <w:sz w:val="20"/>
          <w:szCs w:val="20"/>
        </w:rPr>
        <w:t xml:space="preserve">Prototyped Scikit-learn pipeline for ML augmented regulatory keywords identification to flag ITAR compliance </w:t>
      </w:r>
      <w:r w:rsidR="1DE465DB" w:rsidRPr="187EB4BC">
        <w:rPr>
          <w:sz w:val="20"/>
          <w:szCs w:val="20"/>
        </w:rPr>
        <w:t>violations.</w:t>
      </w:r>
    </w:p>
    <w:p w14:paraId="533F7674" w14:textId="6BF5AD28" w:rsidR="4985AF4D" w:rsidRPr="00BF06B6" w:rsidRDefault="47AA3179" w:rsidP="00BF06B6">
      <w:pPr>
        <w:pStyle w:val="ListParagraph"/>
        <w:numPr>
          <w:ilvl w:val="0"/>
          <w:numId w:val="14"/>
        </w:numPr>
        <w:tabs>
          <w:tab w:val="right" w:pos="10800"/>
        </w:tabs>
        <w:spacing w:line="200" w:lineRule="atLeast"/>
        <w:rPr>
          <w:b/>
          <w:bCs/>
          <w:sz w:val="20"/>
          <w:szCs w:val="20"/>
        </w:rPr>
      </w:pPr>
      <w:r w:rsidRPr="187EB4BC">
        <w:rPr>
          <w:sz w:val="20"/>
          <w:szCs w:val="20"/>
        </w:rPr>
        <w:t>Communicated with 10+ industry professionals, including CISO of Maricopa County, as part of customer discovery.</w:t>
      </w:r>
    </w:p>
    <w:sectPr w:rsidR="4985AF4D" w:rsidRPr="00BF06B6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3+zJ6vNN8ktgTJ" int2:id="6WQGyRX1">
      <int2:state int2:value="Rejected" int2:type="spell"/>
    </int2:textHash>
    <int2:textHash int2:hashCode="c1BcJDUHm/Q78A" int2:id="A4JnTe9B">
      <int2:state int2:value="Rejected" int2:type="spell"/>
    </int2:textHash>
    <int2:textHash int2:hashCode="66lQ4SIg68PJdn" int2:id="yCJNp38D">
      <int2:state int2:value="Rejected" int2:type="AugLoop_Text_Critique"/>
    </int2:textHash>
    <int2:textHash int2:hashCode="3kffqLzRSmj9Af" int2:id="Zy1zDuUX">
      <int2:state int2:value="Rejected" int2:type="AugLoop_Text_Critique"/>
    </int2:textHash>
    <int2:textHash int2:hashCode="sQqputjYq/2/DE" int2:id="BLscwNwf">
      <int2:state int2:value="Rejected" int2:type="AugLoop_Text_Critique"/>
    </int2:textHash>
    <int2:textHash int2:hashCode="Z92UviEWdEmJTR" int2:id="dhJDZ0mD">
      <int2:state int2:value="Rejected" int2:type="AugLoop_Text_Critique"/>
    </int2:textHash>
    <int2:textHash int2:hashCode="BwQ5anZ8VKqYFH" int2:id="cz6g0igM">
      <int2:state int2:value="Rejected" int2:type="AugLoop_Text_Critique"/>
    </int2:textHash>
    <int2:textHash int2:hashCode="CWy09fPaukJpK9" int2:id="0GU9S24E">
      <int2:state int2:value="Rejected" int2:type="AugLoop_Text_Critique"/>
    </int2:textHash>
    <int2:textHash int2:hashCode="dCeJW8fSon+kH4" int2:id="osw3hBE8">
      <int2:state int2:value="Rejected" int2:type="AugLoop_Text_Critique"/>
    </int2:textHash>
    <int2:textHash int2:hashCode="TbjvyMApae3aaP" int2:id="jfni5oJY">
      <int2:state int2:value="Rejected" int2:type="AugLoop_Text_Critique"/>
    </int2:textHash>
    <int2:textHash int2:hashCode="CamHzXOmucw361" int2:id="GQMMDRIq">
      <int2:state int2:value="Rejected" int2:type="AugLoop_Text_Critique"/>
    </int2:textHash>
    <int2:textHash int2:hashCode="RN96Bf87psA7wh" int2:id="BWly9M3l">
      <int2:state int2:value="Rejected" int2:type="AugLoop_Text_Critique"/>
    </int2:textHash>
    <int2:textHash int2:hashCode="odUmHWS01153XT" int2:id="2Dbwct5i">
      <int2:state int2:value="Rejected" int2:type="AugLoop_Text_Critique"/>
    </int2:textHash>
    <int2:textHash int2:hashCode="LuC4/NkBmpCBZQ" int2:id="sGYwhsoA">
      <int2:state int2:value="Rejected" int2:type="AugLoop_Text_Critique"/>
    </int2:textHash>
    <int2:textHash int2:hashCode="yqwCXRK7X7nhMf" int2:id="afF9Q0b0">
      <int2:state int2:value="Rejected" int2:type="AugLoop_Text_Critique"/>
    </int2:textHash>
    <int2:textHash int2:hashCode="Qd2VfjBvaQEqJB" int2:id="zt3rDxQi">
      <int2:state int2:value="Rejected" int2:type="AugLoop_Text_Critique"/>
    </int2:textHash>
    <int2:textHash int2:hashCode="MDLbySD32/3bLx" int2:id="PuNXRG5K">
      <int2:state int2:value="Rejected" int2:type="AugLoop_Text_Critique"/>
    </int2:textHash>
    <int2:textHash int2:hashCode="lS8TwJtxuZgi59" int2:id="srB4mPKb">
      <int2:state int2:value="Rejected" int2:type="AugLoop_Text_Critique"/>
    </int2:textHash>
    <int2:textHash int2:hashCode="8J90VzdK7Vj/37" int2:id="W57bn6al">
      <int2:state int2:value="Rejected" int2:type="AugLoop_Text_Critique"/>
    </int2:textHash>
    <int2:textHash int2:hashCode="+ogD9RrsxBXFFO" int2:id="5niNU66O">
      <int2:state int2:value="Rejected" int2:type="AugLoop_Text_Critique"/>
    </int2:textHash>
    <int2:textHash int2:hashCode="Y9pP2VF/sNCEaJ" int2:id="8Fy7eryX">
      <int2:state int2:value="Rejected" int2:type="AugLoop_Text_Critique"/>
    </int2:textHash>
    <int2:textHash int2:hashCode="oKdjLsSNfx/hgS" int2:id="udCPOym6">
      <int2:state int2:value="Rejected" int2:type="AugLoop_Text_Critique"/>
    </int2:textHash>
    <int2:textHash int2:hashCode="s60iZtxSFLvk80" int2:id="eUgfiCw4">
      <int2:state int2:value="Rejected" int2:type="AugLoop_Text_Critique"/>
    </int2:textHash>
    <int2:textHash int2:hashCode="87xzBFM71aSbec" int2:id="PMIsdkaT">
      <int2:state int2:value="Rejected" int2:type="AugLoop_Text_Critique"/>
    </int2:textHash>
    <int2:textHash int2:hashCode="IfrJyk+F+6z4jk" int2:id="33Hwau7q">
      <int2:state int2:value="Rejected" int2:type="AugLoop_Text_Critique"/>
    </int2:textHash>
    <int2:textHash int2:hashCode="RFkZCvthpt2bSM" int2:id="LOJqcjuP">
      <int2:state int2:value="Rejected" int2:type="AugLoop_Text_Critique"/>
    </int2:textHash>
    <int2:textHash int2:hashCode="e839Vv3BHSumCg" int2:id="edkMBI5Q">
      <int2:state int2:value="Rejected" int2:type="AugLoop_Text_Critique"/>
    </int2:textHash>
    <int2:textHash int2:hashCode="0CUrJJiQdce9EK" int2:id="gCX8pVxf">
      <int2:state int2:value="Rejected" int2:type="AugLoop_Text_Critique"/>
    </int2:textHash>
    <int2:textHash int2:hashCode="3VdAoUelN6GjPK" int2:id="5wPvXxTc">
      <int2:state int2:value="Rejected" int2:type="AugLoop_Text_Critique"/>
    </int2:textHash>
    <int2:textHash int2:hashCode="P0Ivcz8VgEE2N6" int2:id="CyOgUnoZ">
      <int2:state int2:value="Rejected" int2:type="AugLoop_Text_Critique"/>
    </int2:textHash>
    <int2:textHash int2:hashCode="34rgTfxXNk1qFA" int2:id="7EmlM37Y">
      <int2:state int2:value="Rejected" int2:type="AugLoop_Text_Critique"/>
    </int2:textHash>
    <int2:textHash int2:hashCode="ank8blPVvfmZt9" int2:id="Yfwx7egY">
      <int2:state int2:value="Rejected" int2:type="AugLoop_Text_Critique"/>
    </int2:textHash>
    <int2:textHash int2:hashCode="nTV+28MengxB1o" int2:id="CaOGTEAY">
      <int2:state int2:value="Rejected" int2:type="AugLoop_Text_Critique"/>
    </int2:textHash>
    <int2:textHash int2:hashCode="JqamvWJuBpcT1b" int2:id="3ebHzxlC">
      <int2:state int2:value="Rejected" int2:type="AugLoop_Text_Critique"/>
    </int2:textHash>
    <int2:textHash int2:hashCode="oX9OHnz38K0Lo9" int2:id="4VE0wVOE">
      <int2:state int2:value="Rejected" int2:type="AugLoop_Text_Critique"/>
    </int2:textHash>
    <int2:textHash int2:hashCode="UZu2d8zo9OddiI" int2:id="4AlpjuSr">
      <int2:state int2:value="Rejected" int2:type="AugLoop_Text_Critique"/>
    </int2:textHash>
    <int2:textHash int2:hashCode="VL4WvH7rnCvvXk" int2:id="INHsevnv">
      <int2:state int2:value="Rejected" int2:type="AugLoop_Text_Critique"/>
    </int2:textHash>
    <int2:textHash int2:hashCode="n9zH8pxZ5vmrqq" int2:id="nofOkzxd">
      <int2:state int2:value="Rejected" int2:type="AugLoop_Text_Critique"/>
    </int2:textHash>
    <int2:textHash int2:hashCode="nhmjzz14Q0x657" int2:id="O7WurjIh">
      <int2:state int2:value="Rejected" int2:type="AugLoop_Text_Critique"/>
    </int2:textHash>
    <int2:textHash int2:hashCode="JB5NlRRm7ko4ve" int2:id="9e9RDNC5">
      <int2:state int2:value="Rejected" int2:type="AugLoop_Text_Critique"/>
    </int2:textHash>
    <int2:textHash int2:hashCode="NYPbLX34ZR7xnC" int2:id="7O4LePUD">
      <int2:state int2:value="Rejected" int2:type="AugLoop_Text_Critique"/>
    </int2:textHash>
    <int2:textHash int2:hashCode="za49l/pmZYUYaH" int2:id="utz3SwZZ">
      <int2:state int2:value="Rejected" int2:type="AugLoop_Text_Critique"/>
    </int2:textHash>
    <int2:textHash int2:hashCode="xVuLI56faJvLMq" int2:id="muAENUoe">
      <int2:state int2:value="Rejected" int2:type="AugLoop_Text_Critique"/>
    </int2:textHash>
    <int2:textHash int2:hashCode="ykeuI6H6Q3TzxX" int2:id="YDujdUy3">
      <int2:state int2:value="Rejected" int2:type="AugLoop_Text_Critique"/>
    </int2:textHash>
    <int2:textHash int2:hashCode="YEtWcHnsBW3FQM" int2:id="GL6SeeVa">
      <int2:state int2:value="Rejected" int2:type="AugLoop_Text_Critique"/>
    </int2:textHash>
    <int2:textHash int2:hashCode="nN0V6HbkxTAscR" int2:id="NmSIbMoy">
      <int2:state int2:value="Rejected" int2:type="AugLoop_Text_Critique"/>
    </int2:textHash>
    <int2:textHash int2:hashCode="9J6ydh2Mx4iEz8" int2:id="tMqLAMqK">
      <int2:state int2:value="Rejected" int2:type="AugLoop_Text_Critique"/>
    </int2:textHash>
    <int2:textHash int2:hashCode="1lacFmajkabO4d" int2:id="f2D5blJg">
      <int2:state int2:value="Rejected" int2:type="AugLoop_Text_Critique"/>
    </int2:textHash>
    <int2:textHash int2:hashCode="y1A1HPvvhkyO1P" int2:id="A1wtoVeL">
      <int2:state int2:value="Rejected" int2:type="AugLoop_Text_Critique"/>
    </int2:textHash>
    <int2:textHash int2:hashCode="YFPmX4fM2K6Fzl" int2:id="ZinP6T5S">
      <int2:state int2:value="Rejected" int2:type="AugLoop_Text_Critique"/>
    </int2:textHash>
    <int2:textHash int2:hashCode="wcnRjzsAG7w9ny" int2:id="Rx1pMVbm">
      <int2:state int2:value="Rejected" int2:type="AugLoop_Text_Critique"/>
    </int2:textHash>
    <int2:textHash int2:hashCode="v6+hbnw9a8U9fh" int2:id="8q6zJLCH">
      <int2:state int2:value="Rejected" int2:type="AugLoop_Text_Critique"/>
    </int2:textHash>
    <int2:textHash int2:hashCode="kr6dVhxv1v31SJ" int2:id="bmsSAgeo">
      <int2:state int2:value="Rejected" int2:type="AugLoop_Text_Critique"/>
    </int2:textHash>
    <int2:textHash int2:hashCode="LmGiGaDsSK/xMc" int2:id="jdYmSTet">
      <int2:state int2:value="Rejected" int2:type="AugLoop_Text_Critique"/>
    </int2:textHash>
    <int2:textHash int2:hashCode="uFy4whoDnEpPDS" int2:id="dAoiJvCR">
      <int2:state int2:value="Rejected" int2:type="AugLoop_Text_Critique"/>
    </int2:textHash>
    <int2:textHash int2:hashCode="x9kRSwUpOi9M7G" int2:id="L8VbvATm">
      <int2:state int2:value="Rejected" int2:type="AugLoop_Text_Critique"/>
    </int2:textHash>
    <int2:textHash int2:hashCode="4VRA15aR8tscoF" int2:id="1Jlfc05A">
      <int2:state int2:value="Rejected" int2:type="AugLoop_Text_Critique"/>
    </int2:textHash>
    <int2:bookmark int2:bookmarkName="_Int_zxURXv4R" int2:invalidationBookmarkName="" int2:hashCode="CPe7CZCcmVNV7D" int2:id="Lrlpl77I">
      <int2:state int2:value="Rejected" int2:type="AugLoop_Text_Critique"/>
    </int2:bookmark>
    <int2:bookmark int2:bookmarkName="_Int_LiR2skI5" int2:invalidationBookmarkName="" int2:hashCode="szjWjZperUl+Kk" int2:id="iXXXZMzR">
      <int2:state int2:value="Rejected" int2:type="gram"/>
    </int2:bookmark>
    <int2:bookmark int2:bookmarkName="_Int_7CeFRtlW" int2:invalidationBookmarkName="" int2:hashCode="js8yWkpgkVm/O6" int2:id="lwNh6BWZ">
      <int2:state int2:value="Rejected" int2:type="gram"/>
    </int2:bookmark>
    <int2:bookmark int2:bookmarkName="_Int_ZPI1VGAN" int2:invalidationBookmarkName="" int2:hashCode="UTkWQTNP+fWWDj" int2:id="gbyIuJzN">
      <int2:state int2:value="Rejected" int2:type="AugLoop_Text_Critique"/>
    </int2:bookmark>
    <int2:bookmark int2:bookmarkName="_Int_BGdadSAY" int2:invalidationBookmarkName="" int2:hashCode="398m2Z9qGoXz5v" int2:id="XOR9z8r0">
      <int2:state int2:value="Rejected" int2:type="gram"/>
    </int2:bookmark>
    <int2:bookmark int2:bookmarkName="_Int_pxPsOJYc" int2:invalidationBookmarkName="" int2:hashCode="0gBcwgbMv97fK+" int2:id="NKNZvb53">
      <int2:state int2:value="Rejected" int2:type="gram"/>
    </int2:bookmark>
  </int2:observations>
  <int2:intelligenceSettings/>
  <int2:onDemandWorkflows>
    <int2:onDemandWorkflow int2:type="SimilarityCheck" int2:paragraphVersions="4468EED9-1385C2D8 66ADE806-4A20CD27 672A6659-6DB9D10A 54FED977-0B9463F7 07BB3582-1A4A9DF8 14EB1025-32EC297C 31F19686-77777777 3E42C171-0C1AE2DE 75A566ED-1B065F8E 4285FCC4-794F998C 6E7BEAA2-537B9B32 2ADAA950-60F9C179 61471C0C-7AA2B4AC 075FD65F-64D9B66A 63E4A9CD-5E6BFC08 6255AFF3-77777777 7D7AD5E4-590279F4 343FFDB7-0839D903 10938284-78DF220B 59F44474-2ED32316 56282422-0ED6ABA0 4CAFD275-452D7C0D 3291744C-0BC6DCB2 5FBF7746-3C1161D4 7AC5E73A-36CC0A7D 280A8782-338A33A1 74B5CE81-771878DA 166E4385-57873B2B 3D0470F9-17EC91CD 3C01C0D6-40F18F9B 0B286521-77777777 38318ECA-77777777 18E42FAA-59405A87 6D6131EA-0CD63597 0FA1C21C-7CA27D5E 15AA318D-52A04BC4 0578B04D-77777777 36BACF73-77777777 331442A0-400AAD98 1C392460-1D5012AD 01512BE8-77777777 4FA0C030-77777777 63D7512A-77777777 12FC6CBB-28465B79 28332813-77777777 76218520-679DCF17 46624170-670068C8 62C91728-77777777 47228561-6E6B8BDF 3A0B983F-72011F37 0E179000-1E9842DB 73752EBC-683B8F62 689AC296-764C0650 26F644CF-77777777 4B8484D5-5C977D59 4FD99589-5BE4F654 2E915AB1-6CBCFB97 5A223A34-22E2DBD8 6BBE48F0-4CFB9E6D 3771C7AF-7E74D1C5 76AE2297-096E2183 2A006962-1D27DBE3 7BCD2823-4D3613C1 04037308-7AF5D703"/>
  </int2:onDemandWorkflow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523060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1AF9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2C44D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81EDF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FDC38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3BE8F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D6EFE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568C7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2D63D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30548D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FEE64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5CAB4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3A08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BE84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0CC68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A8478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086F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98412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6E68376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C92294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CBED4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CE50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0C0D9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34E20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E7ACF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C045D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988A2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F0AFD92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88BACC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566DC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A2E79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C2A3A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36E7C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BEB1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0CE00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E766D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339690BA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A1C45F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6A235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5DE05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9DC2B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080E0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25080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8805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23C52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6BAAB4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48A414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B7813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0E0FC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C3050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45445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11494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4DEDE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F9EDC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EE829F44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667034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2761A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2856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58053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B5C52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F647B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9AABD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66438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0C52E71E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FE2C865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90096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28ECD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39AC2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9B0FD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9C6DF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8064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ACA8C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97AAF7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C6D2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66243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144C6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ED6B0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1865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FD2BE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230BD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EC6C7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21982D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A268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BF84A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7BA4C9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68AE8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A9431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79AC5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16011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03875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0239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5A602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1474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2447B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BF662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4C2F9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A660E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46236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6048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68265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4C033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8CE6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EA2CB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A507A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810D6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77800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047206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8490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DF8AC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7CCA1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C403C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2121B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E5E8A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C500B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FB4D2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55FAE9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8064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8D41F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41CCE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872F8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B6D0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5B2A3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0274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3A6680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073E1B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F208A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B5C46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4869B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3BAAC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ADA67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9B2C5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EEE55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7DE76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4F32C9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7E35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AD602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9A95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31EC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D7695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5FA5D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576FC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84277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EABE06"/>
    <w:multiLevelType w:val="hybridMultilevel"/>
    <w:tmpl w:val="AC72169A"/>
    <w:lvl w:ilvl="0" w:tplc="4F4202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361F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B6B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0F3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C4D9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24B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5C8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0E2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86B8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A4748D"/>
    <w:multiLevelType w:val="hybridMultilevel"/>
    <w:tmpl w:val="FCBA38CC"/>
    <w:lvl w:ilvl="0" w:tplc="657A5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B2C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D061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005F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B2B4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3283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C891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527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C84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7886E59"/>
    <w:multiLevelType w:val="hybridMultilevel"/>
    <w:tmpl w:val="C5A24C1E"/>
    <w:lvl w:ilvl="0" w:tplc="A2AABC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581E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EA4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A069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C699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900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CCA3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D6EA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D61B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5FE113"/>
    <w:multiLevelType w:val="hybridMultilevel"/>
    <w:tmpl w:val="AEEAD080"/>
    <w:lvl w:ilvl="0" w:tplc="674658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FA29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B63A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D24E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842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8E4F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DE5D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AE02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A223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CC0AE6C"/>
    <w:multiLevelType w:val="hybridMultilevel"/>
    <w:tmpl w:val="DDA0FA24"/>
    <w:lvl w:ilvl="0" w:tplc="BD76F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80BD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7A65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9E0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0678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0E88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A6D5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ECE1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864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E146788"/>
    <w:multiLevelType w:val="hybridMultilevel"/>
    <w:tmpl w:val="37A88BE4"/>
    <w:lvl w:ilvl="0" w:tplc="40E84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FC1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34C0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C435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CE7F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3A3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789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AC29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C86A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F141E09"/>
    <w:multiLevelType w:val="hybridMultilevel"/>
    <w:tmpl w:val="8AF0B74C"/>
    <w:lvl w:ilvl="0" w:tplc="711844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34EF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CE86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547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4680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0C3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CE9A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E95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9EBE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F223220"/>
    <w:multiLevelType w:val="hybridMultilevel"/>
    <w:tmpl w:val="CE08A540"/>
    <w:lvl w:ilvl="0" w:tplc="03E6CA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C49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438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FA6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0C9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E02B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E65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9CE7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EC2F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2E68759"/>
    <w:multiLevelType w:val="hybridMultilevel"/>
    <w:tmpl w:val="EE82B22A"/>
    <w:lvl w:ilvl="0" w:tplc="8F82ED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6A1F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E041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00D1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78A1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169E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1C7B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DCA5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CACE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9B679D9"/>
    <w:multiLevelType w:val="hybridMultilevel"/>
    <w:tmpl w:val="B54CB58C"/>
    <w:lvl w:ilvl="0" w:tplc="39D4DE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EC68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B4DB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886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7262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6C0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4E39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EC49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72F3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B0FC22A"/>
    <w:multiLevelType w:val="hybridMultilevel"/>
    <w:tmpl w:val="CB4E16D6"/>
    <w:lvl w:ilvl="0" w:tplc="908A9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00CA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4EA7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BEE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CCE2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5AF4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585B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1EBC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3C5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D6A4ED7"/>
    <w:multiLevelType w:val="hybridMultilevel"/>
    <w:tmpl w:val="BB50887A"/>
    <w:lvl w:ilvl="0" w:tplc="17240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E21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C461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5E45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6CE0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A6B3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C8F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DAD1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67E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3C04A47"/>
    <w:multiLevelType w:val="hybridMultilevel"/>
    <w:tmpl w:val="18D4C9EC"/>
    <w:lvl w:ilvl="0" w:tplc="D9D2F4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2CE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B810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BA59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F0D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E6D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5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0E4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AA91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678D5C"/>
    <w:multiLevelType w:val="hybridMultilevel"/>
    <w:tmpl w:val="D3ACF6C0"/>
    <w:lvl w:ilvl="0" w:tplc="E4DA0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18C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54D2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5A8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4A45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445A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BADE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02B5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B05E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F12E5D"/>
    <w:multiLevelType w:val="hybridMultilevel"/>
    <w:tmpl w:val="6276B0B0"/>
    <w:lvl w:ilvl="0" w:tplc="BCC2F6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BAC5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163B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6AD4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D68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8A7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34E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2E97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B06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095F37"/>
    <w:multiLevelType w:val="hybridMultilevel"/>
    <w:tmpl w:val="6DCC8CA2"/>
    <w:lvl w:ilvl="0" w:tplc="8728B20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2FA77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8215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8E47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26F4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D83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CB2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34F1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7E2C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F47A3C"/>
    <w:multiLevelType w:val="hybridMultilevel"/>
    <w:tmpl w:val="E666706C"/>
    <w:lvl w:ilvl="0" w:tplc="5C549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7C62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8A8C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AAB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F4C1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EA45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BE43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BC5B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0F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15C1C0"/>
    <w:multiLevelType w:val="hybridMultilevel"/>
    <w:tmpl w:val="24A2C9BC"/>
    <w:lvl w:ilvl="0" w:tplc="A852DD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6431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289B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DA26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2C6C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B645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CE50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A22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2E80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9B4C49"/>
    <w:multiLevelType w:val="hybridMultilevel"/>
    <w:tmpl w:val="AA2E3294"/>
    <w:lvl w:ilvl="0" w:tplc="BD32D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62E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F8A7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E67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0837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22C0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2492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0464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4263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69775C"/>
    <w:multiLevelType w:val="hybridMultilevel"/>
    <w:tmpl w:val="10B66766"/>
    <w:lvl w:ilvl="0" w:tplc="29980E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02F2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7464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CCE6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CE3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2AF2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F491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2CE6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F2F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5598D5"/>
    <w:multiLevelType w:val="hybridMultilevel"/>
    <w:tmpl w:val="DDFA3DE2"/>
    <w:lvl w:ilvl="0" w:tplc="933A8A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8266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92A7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B89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9AD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96F0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F465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4A7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FC2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EF7402"/>
    <w:multiLevelType w:val="hybridMultilevel"/>
    <w:tmpl w:val="43C68838"/>
    <w:lvl w:ilvl="0" w:tplc="55E6EC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0A9C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226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AE6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A4A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345E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5689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34A4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5E4F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48ED7B"/>
    <w:multiLevelType w:val="hybridMultilevel"/>
    <w:tmpl w:val="EE0CCAE8"/>
    <w:lvl w:ilvl="0" w:tplc="B9BCD7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0AB4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BECA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BC20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CCFE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48AB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0ED9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F2BF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E5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5E6315"/>
    <w:multiLevelType w:val="hybridMultilevel"/>
    <w:tmpl w:val="A63E4CC4"/>
    <w:lvl w:ilvl="0" w:tplc="62E45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9405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90A6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36A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867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98D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501F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E84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92B4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3C2BF2"/>
    <w:multiLevelType w:val="hybridMultilevel"/>
    <w:tmpl w:val="D578E3B8"/>
    <w:lvl w:ilvl="0" w:tplc="A740C46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1981D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ACC2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089F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30A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D44A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7C29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76F3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8C9B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2B180E"/>
    <w:multiLevelType w:val="hybridMultilevel"/>
    <w:tmpl w:val="2F0407EA"/>
    <w:lvl w:ilvl="0" w:tplc="18D65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CA64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9A01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A01E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4FE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381E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6238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29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AA98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E69280"/>
    <w:multiLevelType w:val="hybridMultilevel"/>
    <w:tmpl w:val="CECCDC3C"/>
    <w:lvl w:ilvl="0" w:tplc="787462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FE9E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7635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82E6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8AA9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420A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944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DE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AE63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607FC0"/>
    <w:multiLevelType w:val="hybridMultilevel"/>
    <w:tmpl w:val="E4065D70"/>
    <w:lvl w:ilvl="0" w:tplc="18E44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021C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48F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2652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C41B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3466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0096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2652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04B3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D6D43F"/>
    <w:multiLevelType w:val="hybridMultilevel"/>
    <w:tmpl w:val="E8E2B564"/>
    <w:lvl w:ilvl="0" w:tplc="3BB84C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A076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42F8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0C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DEC3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E2C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B25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5E8C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B81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293DB3"/>
    <w:multiLevelType w:val="hybridMultilevel"/>
    <w:tmpl w:val="5C6034A6"/>
    <w:lvl w:ilvl="0" w:tplc="3458A3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5A73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907C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3A8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BC2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6CE7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23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EB9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50B0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BF0C8E"/>
    <w:multiLevelType w:val="hybridMultilevel"/>
    <w:tmpl w:val="F160B6F0"/>
    <w:lvl w:ilvl="0" w:tplc="C47C6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1E5A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B4FC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FC83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26DB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7C3A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1E10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221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E0D0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1886D8"/>
    <w:multiLevelType w:val="hybridMultilevel"/>
    <w:tmpl w:val="D0586CA6"/>
    <w:lvl w:ilvl="0" w:tplc="B088BE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3CD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84C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BED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D63C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30B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A86A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00C8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2C4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ED9512"/>
    <w:multiLevelType w:val="hybridMultilevel"/>
    <w:tmpl w:val="6758FEEA"/>
    <w:lvl w:ilvl="0" w:tplc="22208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F6A4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2CA6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CC5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600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B419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20CA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CEA2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CC63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AF9EC8"/>
    <w:multiLevelType w:val="hybridMultilevel"/>
    <w:tmpl w:val="A1D6270E"/>
    <w:lvl w:ilvl="0" w:tplc="9D6831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600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9CD8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484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1E4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C84F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233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A4C1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4AA5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257871">
    <w:abstractNumId w:val="31"/>
  </w:num>
  <w:num w:numId="2" w16cid:durableId="102892823">
    <w:abstractNumId w:val="40"/>
  </w:num>
  <w:num w:numId="3" w16cid:durableId="1343704300">
    <w:abstractNumId w:val="28"/>
  </w:num>
  <w:num w:numId="4" w16cid:durableId="1591432043">
    <w:abstractNumId w:val="24"/>
  </w:num>
  <w:num w:numId="5" w16cid:durableId="1763530732">
    <w:abstractNumId w:val="23"/>
  </w:num>
  <w:num w:numId="6" w16cid:durableId="426272614">
    <w:abstractNumId w:val="18"/>
  </w:num>
  <w:num w:numId="7" w16cid:durableId="816610215">
    <w:abstractNumId w:val="44"/>
  </w:num>
  <w:num w:numId="8" w16cid:durableId="1085108573">
    <w:abstractNumId w:val="47"/>
  </w:num>
  <w:num w:numId="9" w16cid:durableId="464275052">
    <w:abstractNumId w:val="45"/>
  </w:num>
  <w:num w:numId="10" w16cid:durableId="1133711464">
    <w:abstractNumId w:val="39"/>
  </w:num>
  <w:num w:numId="11" w16cid:durableId="348339727">
    <w:abstractNumId w:val="27"/>
  </w:num>
  <w:num w:numId="12" w16cid:durableId="253637689">
    <w:abstractNumId w:val="26"/>
  </w:num>
  <w:num w:numId="13" w16cid:durableId="92479484">
    <w:abstractNumId w:val="48"/>
  </w:num>
  <w:num w:numId="14" w16cid:durableId="1332027653">
    <w:abstractNumId w:val="30"/>
  </w:num>
  <w:num w:numId="15" w16cid:durableId="764377826">
    <w:abstractNumId w:val="41"/>
  </w:num>
  <w:num w:numId="16" w16cid:durableId="2097632029">
    <w:abstractNumId w:val="21"/>
  </w:num>
  <w:num w:numId="17" w16cid:durableId="382485709">
    <w:abstractNumId w:val="46"/>
  </w:num>
  <w:num w:numId="18" w16cid:durableId="656962890">
    <w:abstractNumId w:val="20"/>
  </w:num>
  <w:num w:numId="19" w16cid:durableId="1766994389">
    <w:abstractNumId w:val="22"/>
  </w:num>
  <w:num w:numId="20" w16cid:durableId="623930754">
    <w:abstractNumId w:val="37"/>
  </w:num>
  <w:num w:numId="21" w16cid:durableId="1633247310">
    <w:abstractNumId w:val="17"/>
  </w:num>
  <w:num w:numId="22" w16cid:durableId="1093823567">
    <w:abstractNumId w:val="43"/>
  </w:num>
  <w:num w:numId="23" w16cid:durableId="1169255689">
    <w:abstractNumId w:val="49"/>
  </w:num>
  <w:num w:numId="24" w16cid:durableId="928468860">
    <w:abstractNumId w:val="32"/>
  </w:num>
  <w:num w:numId="25" w16cid:durableId="726992655">
    <w:abstractNumId w:val="38"/>
  </w:num>
  <w:num w:numId="26" w16cid:durableId="1345671524">
    <w:abstractNumId w:val="19"/>
  </w:num>
  <w:num w:numId="27" w16cid:durableId="954943416">
    <w:abstractNumId w:val="25"/>
  </w:num>
  <w:num w:numId="28" w16cid:durableId="599140383">
    <w:abstractNumId w:val="33"/>
  </w:num>
  <w:num w:numId="29" w16cid:durableId="384642496">
    <w:abstractNumId w:val="35"/>
  </w:num>
  <w:num w:numId="30" w16cid:durableId="1232304543">
    <w:abstractNumId w:val="29"/>
  </w:num>
  <w:num w:numId="31" w16cid:durableId="2129544828">
    <w:abstractNumId w:val="42"/>
  </w:num>
  <w:num w:numId="32" w16cid:durableId="985283514">
    <w:abstractNumId w:val="16"/>
  </w:num>
  <w:num w:numId="33" w16cid:durableId="659970757">
    <w:abstractNumId w:val="34"/>
  </w:num>
  <w:num w:numId="34" w16cid:durableId="1336881266">
    <w:abstractNumId w:val="36"/>
  </w:num>
  <w:num w:numId="35" w16cid:durableId="2050258257">
    <w:abstractNumId w:val="0"/>
  </w:num>
  <w:num w:numId="36" w16cid:durableId="1214149407">
    <w:abstractNumId w:val="1"/>
  </w:num>
  <w:num w:numId="37" w16cid:durableId="1814640494">
    <w:abstractNumId w:val="2"/>
  </w:num>
  <w:num w:numId="38" w16cid:durableId="687948673">
    <w:abstractNumId w:val="3"/>
  </w:num>
  <w:num w:numId="39" w16cid:durableId="1585600821">
    <w:abstractNumId w:val="4"/>
  </w:num>
  <w:num w:numId="40" w16cid:durableId="1452699260">
    <w:abstractNumId w:val="5"/>
  </w:num>
  <w:num w:numId="41" w16cid:durableId="252011791">
    <w:abstractNumId w:val="6"/>
  </w:num>
  <w:num w:numId="42" w16cid:durableId="161747958">
    <w:abstractNumId w:val="7"/>
  </w:num>
  <w:num w:numId="43" w16cid:durableId="303776895">
    <w:abstractNumId w:val="8"/>
  </w:num>
  <w:num w:numId="44" w16cid:durableId="972756997">
    <w:abstractNumId w:val="9"/>
  </w:num>
  <w:num w:numId="45" w16cid:durableId="2072999920">
    <w:abstractNumId w:val="10"/>
  </w:num>
  <w:num w:numId="46" w16cid:durableId="588972200">
    <w:abstractNumId w:val="11"/>
  </w:num>
  <w:num w:numId="47" w16cid:durableId="300157969">
    <w:abstractNumId w:val="12"/>
  </w:num>
  <w:num w:numId="48" w16cid:durableId="958996923">
    <w:abstractNumId w:val="13"/>
  </w:num>
  <w:num w:numId="49" w16cid:durableId="2111971708">
    <w:abstractNumId w:val="14"/>
  </w:num>
  <w:num w:numId="50" w16cid:durableId="19371354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462"/>
    <w:rsid w:val="00073E4E"/>
    <w:rsid w:val="000B03AD"/>
    <w:rsid w:val="000E0824"/>
    <w:rsid w:val="00205E81"/>
    <w:rsid w:val="00231C30"/>
    <w:rsid w:val="002612AE"/>
    <w:rsid w:val="002976A9"/>
    <w:rsid w:val="003C17E8"/>
    <w:rsid w:val="0049D430"/>
    <w:rsid w:val="004E1A9C"/>
    <w:rsid w:val="004E2FC1"/>
    <w:rsid w:val="005148D3"/>
    <w:rsid w:val="005910BE"/>
    <w:rsid w:val="0059DADC"/>
    <w:rsid w:val="005B490C"/>
    <w:rsid w:val="005E5E85"/>
    <w:rsid w:val="005F17C7"/>
    <w:rsid w:val="0061EA67"/>
    <w:rsid w:val="00657641"/>
    <w:rsid w:val="00778E30"/>
    <w:rsid w:val="007C5803"/>
    <w:rsid w:val="007E3977"/>
    <w:rsid w:val="00872462"/>
    <w:rsid w:val="00946F42"/>
    <w:rsid w:val="00997798"/>
    <w:rsid w:val="009F36BB"/>
    <w:rsid w:val="00AE8BF8"/>
    <w:rsid w:val="00B55553"/>
    <w:rsid w:val="00BF06B6"/>
    <w:rsid w:val="00C02AAA"/>
    <w:rsid w:val="00C75F4B"/>
    <w:rsid w:val="00CF6DE3"/>
    <w:rsid w:val="00D01372"/>
    <w:rsid w:val="00D70E87"/>
    <w:rsid w:val="00D94F7B"/>
    <w:rsid w:val="00D96E7B"/>
    <w:rsid w:val="00E262D9"/>
    <w:rsid w:val="00E35705"/>
    <w:rsid w:val="00EC5BC3"/>
    <w:rsid w:val="00EC6BCE"/>
    <w:rsid w:val="00ED2B20"/>
    <w:rsid w:val="00F26990"/>
    <w:rsid w:val="00F31EEF"/>
    <w:rsid w:val="00F712AE"/>
    <w:rsid w:val="00F8548C"/>
    <w:rsid w:val="00FF5768"/>
    <w:rsid w:val="0102BEE8"/>
    <w:rsid w:val="012C207C"/>
    <w:rsid w:val="01441C93"/>
    <w:rsid w:val="016FCCA8"/>
    <w:rsid w:val="01730375"/>
    <w:rsid w:val="01804439"/>
    <w:rsid w:val="01AC9A23"/>
    <w:rsid w:val="01AE0CD9"/>
    <w:rsid w:val="01B1D174"/>
    <w:rsid w:val="01E45082"/>
    <w:rsid w:val="01ED9ECE"/>
    <w:rsid w:val="01F1821F"/>
    <w:rsid w:val="01F49B7D"/>
    <w:rsid w:val="021A0814"/>
    <w:rsid w:val="0220CDE7"/>
    <w:rsid w:val="022259A0"/>
    <w:rsid w:val="022E81E7"/>
    <w:rsid w:val="022FEC5C"/>
    <w:rsid w:val="02446A86"/>
    <w:rsid w:val="027236BA"/>
    <w:rsid w:val="0286E7BF"/>
    <w:rsid w:val="028DE762"/>
    <w:rsid w:val="0298EB3A"/>
    <w:rsid w:val="02BFD013"/>
    <w:rsid w:val="02D56169"/>
    <w:rsid w:val="02D9127D"/>
    <w:rsid w:val="02EC5DEA"/>
    <w:rsid w:val="02F50A20"/>
    <w:rsid w:val="0304EA94"/>
    <w:rsid w:val="030D37E6"/>
    <w:rsid w:val="03138094"/>
    <w:rsid w:val="03315FD7"/>
    <w:rsid w:val="03426680"/>
    <w:rsid w:val="034499CF"/>
    <w:rsid w:val="03456608"/>
    <w:rsid w:val="036E87B7"/>
    <w:rsid w:val="03896F2F"/>
    <w:rsid w:val="038FCE6D"/>
    <w:rsid w:val="03948FBA"/>
    <w:rsid w:val="0395F1A5"/>
    <w:rsid w:val="03A875DB"/>
    <w:rsid w:val="03A943DF"/>
    <w:rsid w:val="03AD3894"/>
    <w:rsid w:val="03B289C1"/>
    <w:rsid w:val="03F1558C"/>
    <w:rsid w:val="040E82E8"/>
    <w:rsid w:val="04176E00"/>
    <w:rsid w:val="042D4225"/>
    <w:rsid w:val="04376533"/>
    <w:rsid w:val="045B8106"/>
    <w:rsid w:val="046F321E"/>
    <w:rsid w:val="04733B4B"/>
    <w:rsid w:val="047B06B9"/>
    <w:rsid w:val="04972C37"/>
    <w:rsid w:val="04A5D454"/>
    <w:rsid w:val="04B92E38"/>
    <w:rsid w:val="04C5BD31"/>
    <w:rsid w:val="04C76101"/>
    <w:rsid w:val="04D1E4AD"/>
    <w:rsid w:val="04D30B5D"/>
    <w:rsid w:val="04F7390A"/>
    <w:rsid w:val="04FF2455"/>
    <w:rsid w:val="0524A757"/>
    <w:rsid w:val="0543C5D8"/>
    <w:rsid w:val="05523261"/>
    <w:rsid w:val="0555FE92"/>
    <w:rsid w:val="056E44EC"/>
    <w:rsid w:val="05775025"/>
    <w:rsid w:val="058942C1"/>
    <w:rsid w:val="059E2380"/>
    <w:rsid w:val="059EF910"/>
    <w:rsid w:val="05B9219F"/>
    <w:rsid w:val="05C778EA"/>
    <w:rsid w:val="05CE1FDE"/>
    <w:rsid w:val="05F901EB"/>
    <w:rsid w:val="060CD56B"/>
    <w:rsid w:val="061ECF1B"/>
    <w:rsid w:val="06342CAD"/>
    <w:rsid w:val="063C47D0"/>
    <w:rsid w:val="063ECE8C"/>
    <w:rsid w:val="064BC7E3"/>
    <w:rsid w:val="06689A9C"/>
    <w:rsid w:val="06749917"/>
    <w:rsid w:val="067AF233"/>
    <w:rsid w:val="06AEC553"/>
    <w:rsid w:val="06B14378"/>
    <w:rsid w:val="06C29EDC"/>
    <w:rsid w:val="06DF4CAB"/>
    <w:rsid w:val="06E14ABC"/>
    <w:rsid w:val="06E37A7C"/>
    <w:rsid w:val="06EA0F13"/>
    <w:rsid w:val="06F014C4"/>
    <w:rsid w:val="07137DF6"/>
    <w:rsid w:val="07219232"/>
    <w:rsid w:val="072E4DCE"/>
    <w:rsid w:val="0733FD49"/>
    <w:rsid w:val="074F6EB9"/>
    <w:rsid w:val="075732C8"/>
    <w:rsid w:val="075BD81E"/>
    <w:rsid w:val="076EF2F0"/>
    <w:rsid w:val="07771303"/>
    <w:rsid w:val="078DC8B4"/>
    <w:rsid w:val="07A59E70"/>
    <w:rsid w:val="07AE4D45"/>
    <w:rsid w:val="07C3774C"/>
    <w:rsid w:val="07DF5A25"/>
    <w:rsid w:val="07E84751"/>
    <w:rsid w:val="082125D2"/>
    <w:rsid w:val="0834D1CD"/>
    <w:rsid w:val="0842CA95"/>
    <w:rsid w:val="0844132D"/>
    <w:rsid w:val="085BBE3A"/>
    <w:rsid w:val="085CE052"/>
    <w:rsid w:val="08A6D752"/>
    <w:rsid w:val="08A9B5D8"/>
    <w:rsid w:val="08CF40E5"/>
    <w:rsid w:val="08E8637F"/>
    <w:rsid w:val="08EC6DEF"/>
    <w:rsid w:val="0953F8E2"/>
    <w:rsid w:val="09632DE4"/>
    <w:rsid w:val="0972AC53"/>
    <w:rsid w:val="0977AB07"/>
    <w:rsid w:val="0979081B"/>
    <w:rsid w:val="09885AAF"/>
    <w:rsid w:val="099266A1"/>
    <w:rsid w:val="09D60E1B"/>
    <w:rsid w:val="09DEF70F"/>
    <w:rsid w:val="09EF6267"/>
    <w:rsid w:val="0A0E026B"/>
    <w:rsid w:val="0A108F6A"/>
    <w:rsid w:val="0A6CF8C7"/>
    <w:rsid w:val="0A7EA1D3"/>
    <w:rsid w:val="0A7EC5E9"/>
    <w:rsid w:val="0AAADF9C"/>
    <w:rsid w:val="0AB4C5E7"/>
    <w:rsid w:val="0ACB5DC3"/>
    <w:rsid w:val="0AFEEC57"/>
    <w:rsid w:val="0B0A918E"/>
    <w:rsid w:val="0B3D3353"/>
    <w:rsid w:val="0B502262"/>
    <w:rsid w:val="0B536FBC"/>
    <w:rsid w:val="0B6598A1"/>
    <w:rsid w:val="0B6DFF37"/>
    <w:rsid w:val="0B720A6B"/>
    <w:rsid w:val="0B7C9CB1"/>
    <w:rsid w:val="0B8E8FAF"/>
    <w:rsid w:val="0BA2DE0D"/>
    <w:rsid w:val="0BB113A7"/>
    <w:rsid w:val="0BC27B70"/>
    <w:rsid w:val="0BF396E9"/>
    <w:rsid w:val="0BFB97B6"/>
    <w:rsid w:val="0C021E42"/>
    <w:rsid w:val="0C050EE9"/>
    <w:rsid w:val="0C0977E6"/>
    <w:rsid w:val="0C20EB31"/>
    <w:rsid w:val="0C51125A"/>
    <w:rsid w:val="0C595B32"/>
    <w:rsid w:val="0C59AE59"/>
    <w:rsid w:val="0C66707C"/>
    <w:rsid w:val="0C89448A"/>
    <w:rsid w:val="0C9A9141"/>
    <w:rsid w:val="0CAA1317"/>
    <w:rsid w:val="0CC65B14"/>
    <w:rsid w:val="0CE5F4F3"/>
    <w:rsid w:val="0CF9E85C"/>
    <w:rsid w:val="0D042CB0"/>
    <w:rsid w:val="0D07DF66"/>
    <w:rsid w:val="0D095791"/>
    <w:rsid w:val="0D09DE7E"/>
    <w:rsid w:val="0D187EF2"/>
    <w:rsid w:val="0D324D5B"/>
    <w:rsid w:val="0D62A459"/>
    <w:rsid w:val="0D661D7E"/>
    <w:rsid w:val="0D8942AF"/>
    <w:rsid w:val="0D8A46FE"/>
    <w:rsid w:val="0DA0EDED"/>
    <w:rsid w:val="0DBC1FA3"/>
    <w:rsid w:val="0DFF7AA6"/>
    <w:rsid w:val="0E10385E"/>
    <w:rsid w:val="0E11DED0"/>
    <w:rsid w:val="0E1E526E"/>
    <w:rsid w:val="0E220505"/>
    <w:rsid w:val="0E25734E"/>
    <w:rsid w:val="0E28F1EE"/>
    <w:rsid w:val="0E29E815"/>
    <w:rsid w:val="0E2E4FF1"/>
    <w:rsid w:val="0E320F91"/>
    <w:rsid w:val="0E379CAC"/>
    <w:rsid w:val="0E56D9B3"/>
    <w:rsid w:val="0E5988A6"/>
    <w:rsid w:val="0E5F2F00"/>
    <w:rsid w:val="0E925FE5"/>
    <w:rsid w:val="0E9EBDF0"/>
    <w:rsid w:val="0EA6428A"/>
    <w:rsid w:val="0EAF2F21"/>
    <w:rsid w:val="0EE74D5A"/>
    <w:rsid w:val="0F037F24"/>
    <w:rsid w:val="0F209A94"/>
    <w:rsid w:val="0F25FAE6"/>
    <w:rsid w:val="0F7DFDA3"/>
    <w:rsid w:val="0F7FC21E"/>
    <w:rsid w:val="0FC5244E"/>
    <w:rsid w:val="0FC6B43B"/>
    <w:rsid w:val="0FD0A6CD"/>
    <w:rsid w:val="0FE99388"/>
    <w:rsid w:val="102B1DEB"/>
    <w:rsid w:val="10340C9D"/>
    <w:rsid w:val="10359D9E"/>
    <w:rsid w:val="1039E28A"/>
    <w:rsid w:val="104806F6"/>
    <w:rsid w:val="1059FFE6"/>
    <w:rsid w:val="1068B687"/>
    <w:rsid w:val="106ED65E"/>
    <w:rsid w:val="1086FA19"/>
    <w:rsid w:val="10876227"/>
    <w:rsid w:val="10A43161"/>
    <w:rsid w:val="10B11908"/>
    <w:rsid w:val="10B51C9D"/>
    <w:rsid w:val="10C745DE"/>
    <w:rsid w:val="10D3CF00"/>
    <w:rsid w:val="10E1FB14"/>
    <w:rsid w:val="10E9DBB3"/>
    <w:rsid w:val="10F0D116"/>
    <w:rsid w:val="112CB842"/>
    <w:rsid w:val="11425DD1"/>
    <w:rsid w:val="115278C5"/>
    <w:rsid w:val="115AC000"/>
    <w:rsid w:val="117C35D0"/>
    <w:rsid w:val="1187F5AF"/>
    <w:rsid w:val="119442AC"/>
    <w:rsid w:val="119D8513"/>
    <w:rsid w:val="11A7FFBC"/>
    <w:rsid w:val="11A9306F"/>
    <w:rsid w:val="11D2F48F"/>
    <w:rsid w:val="11D6E3CE"/>
    <w:rsid w:val="11F409DB"/>
    <w:rsid w:val="11FE9785"/>
    <w:rsid w:val="1232E983"/>
    <w:rsid w:val="124AA1FF"/>
    <w:rsid w:val="1259DC1A"/>
    <w:rsid w:val="12AC99DB"/>
    <w:rsid w:val="12C20E10"/>
    <w:rsid w:val="12DECBF2"/>
    <w:rsid w:val="12F8D80E"/>
    <w:rsid w:val="1327AA97"/>
    <w:rsid w:val="1346B0B5"/>
    <w:rsid w:val="1352E782"/>
    <w:rsid w:val="138A7D9A"/>
    <w:rsid w:val="1397BC00"/>
    <w:rsid w:val="13B82B68"/>
    <w:rsid w:val="13B8FDBE"/>
    <w:rsid w:val="13BA15B9"/>
    <w:rsid w:val="13D6F8B8"/>
    <w:rsid w:val="13E8D4BB"/>
    <w:rsid w:val="13F364D0"/>
    <w:rsid w:val="13F7B513"/>
    <w:rsid w:val="13FF3D54"/>
    <w:rsid w:val="140E4D49"/>
    <w:rsid w:val="142F9ECD"/>
    <w:rsid w:val="1464EC63"/>
    <w:rsid w:val="1468C363"/>
    <w:rsid w:val="147ACC33"/>
    <w:rsid w:val="1485BBFE"/>
    <w:rsid w:val="14A50595"/>
    <w:rsid w:val="14AF8824"/>
    <w:rsid w:val="14B2EED4"/>
    <w:rsid w:val="14E9D15F"/>
    <w:rsid w:val="1532C89C"/>
    <w:rsid w:val="153675E2"/>
    <w:rsid w:val="15383848"/>
    <w:rsid w:val="153DD4A3"/>
    <w:rsid w:val="15538D6E"/>
    <w:rsid w:val="155935C9"/>
    <w:rsid w:val="15623ED6"/>
    <w:rsid w:val="156AF314"/>
    <w:rsid w:val="1577E893"/>
    <w:rsid w:val="15A55711"/>
    <w:rsid w:val="15A7D742"/>
    <w:rsid w:val="15BC10CA"/>
    <w:rsid w:val="15DA1668"/>
    <w:rsid w:val="161DD22C"/>
    <w:rsid w:val="162A4B79"/>
    <w:rsid w:val="165FC472"/>
    <w:rsid w:val="167B58EA"/>
    <w:rsid w:val="168650A6"/>
    <w:rsid w:val="169A3EA1"/>
    <w:rsid w:val="169AFA08"/>
    <w:rsid w:val="16B87D7D"/>
    <w:rsid w:val="16B9FDF9"/>
    <w:rsid w:val="16CAB6F3"/>
    <w:rsid w:val="16CB0B01"/>
    <w:rsid w:val="16CBDE36"/>
    <w:rsid w:val="16CD8479"/>
    <w:rsid w:val="16CF44D2"/>
    <w:rsid w:val="16E1D4F8"/>
    <w:rsid w:val="16E5E53B"/>
    <w:rsid w:val="16ED982F"/>
    <w:rsid w:val="16F175EF"/>
    <w:rsid w:val="16F5A7B4"/>
    <w:rsid w:val="17028FFC"/>
    <w:rsid w:val="170753E6"/>
    <w:rsid w:val="1709C9C1"/>
    <w:rsid w:val="1716811B"/>
    <w:rsid w:val="171AE697"/>
    <w:rsid w:val="172CDF3B"/>
    <w:rsid w:val="174AAFCB"/>
    <w:rsid w:val="1783F8B6"/>
    <w:rsid w:val="1788EC47"/>
    <w:rsid w:val="17932AE6"/>
    <w:rsid w:val="179B66EA"/>
    <w:rsid w:val="17BFE3B7"/>
    <w:rsid w:val="17CDE4FA"/>
    <w:rsid w:val="17E6880E"/>
    <w:rsid w:val="17F15DE8"/>
    <w:rsid w:val="17F3ED66"/>
    <w:rsid w:val="1803CA60"/>
    <w:rsid w:val="180ECBE2"/>
    <w:rsid w:val="1818D251"/>
    <w:rsid w:val="1826496B"/>
    <w:rsid w:val="1839F222"/>
    <w:rsid w:val="184F25E9"/>
    <w:rsid w:val="1866CEFD"/>
    <w:rsid w:val="18708173"/>
    <w:rsid w:val="187EB4BC"/>
    <w:rsid w:val="1882929E"/>
    <w:rsid w:val="18986020"/>
    <w:rsid w:val="189DA66B"/>
    <w:rsid w:val="18A69125"/>
    <w:rsid w:val="18AC7E21"/>
    <w:rsid w:val="18B091A1"/>
    <w:rsid w:val="1920D310"/>
    <w:rsid w:val="194D9EB2"/>
    <w:rsid w:val="19500119"/>
    <w:rsid w:val="1958B073"/>
    <w:rsid w:val="1987928B"/>
    <w:rsid w:val="1999A01D"/>
    <w:rsid w:val="19A17467"/>
    <w:rsid w:val="19A72E66"/>
    <w:rsid w:val="19A744BB"/>
    <w:rsid w:val="19CD6BCB"/>
    <w:rsid w:val="19CEF9C0"/>
    <w:rsid w:val="19E14D00"/>
    <w:rsid w:val="19EB6521"/>
    <w:rsid w:val="19EDC0D5"/>
    <w:rsid w:val="19F1E6AB"/>
    <w:rsid w:val="1A0E52E7"/>
    <w:rsid w:val="1A1D565E"/>
    <w:rsid w:val="1A21336B"/>
    <w:rsid w:val="1A4C50E8"/>
    <w:rsid w:val="1AA57265"/>
    <w:rsid w:val="1AAB20F5"/>
    <w:rsid w:val="1ABE85E0"/>
    <w:rsid w:val="1ACB21FC"/>
    <w:rsid w:val="1AD30417"/>
    <w:rsid w:val="1AE9BBEA"/>
    <w:rsid w:val="1AF53467"/>
    <w:rsid w:val="1AF54593"/>
    <w:rsid w:val="1B15C9EE"/>
    <w:rsid w:val="1B223635"/>
    <w:rsid w:val="1B295470"/>
    <w:rsid w:val="1B3EAD67"/>
    <w:rsid w:val="1B464BD2"/>
    <w:rsid w:val="1B491579"/>
    <w:rsid w:val="1B609221"/>
    <w:rsid w:val="1B8CB113"/>
    <w:rsid w:val="1BC74EE1"/>
    <w:rsid w:val="1BD12012"/>
    <w:rsid w:val="1C02067B"/>
    <w:rsid w:val="1C1CD90C"/>
    <w:rsid w:val="1C2CAA7E"/>
    <w:rsid w:val="1C305F2C"/>
    <w:rsid w:val="1C3543DC"/>
    <w:rsid w:val="1C481BDC"/>
    <w:rsid w:val="1C5ECD31"/>
    <w:rsid w:val="1C70CFE3"/>
    <w:rsid w:val="1C8774A9"/>
    <w:rsid w:val="1CA9E36C"/>
    <w:rsid w:val="1CB3A338"/>
    <w:rsid w:val="1CB82F7A"/>
    <w:rsid w:val="1CED33C0"/>
    <w:rsid w:val="1CED4F8D"/>
    <w:rsid w:val="1CF14B02"/>
    <w:rsid w:val="1D28DC5D"/>
    <w:rsid w:val="1D506EB0"/>
    <w:rsid w:val="1D52BBDB"/>
    <w:rsid w:val="1D72E421"/>
    <w:rsid w:val="1DA9A57F"/>
    <w:rsid w:val="1DCE4196"/>
    <w:rsid w:val="1DE465DB"/>
    <w:rsid w:val="1DEC7E4B"/>
    <w:rsid w:val="1DF90415"/>
    <w:rsid w:val="1E123342"/>
    <w:rsid w:val="1E38DEFA"/>
    <w:rsid w:val="1E3AC8AF"/>
    <w:rsid w:val="1E722364"/>
    <w:rsid w:val="1E7BC009"/>
    <w:rsid w:val="1E9C5A60"/>
    <w:rsid w:val="1EA951AC"/>
    <w:rsid w:val="1EC310E6"/>
    <w:rsid w:val="1EE73C3C"/>
    <w:rsid w:val="1EF94ED1"/>
    <w:rsid w:val="1F1374A5"/>
    <w:rsid w:val="1F1FAF73"/>
    <w:rsid w:val="1F25C7F2"/>
    <w:rsid w:val="1F36625C"/>
    <w:rsid w:val="1F5921F0"/>
    <w:rsid w:val="1F5A0112"/>
    <w:rsid w:val="1F69BD32"/>
    <w:rsid w:val="1F6C0E51"/>
    <w:rsid w:val="1F7BB39D"/>
    <w:rsid w:val="1F7C8730"/>
    <w:rsid w:val="1F811265"/>
    <w:rsid w:val="1F95F5D7"/>
    <w:rsid w:val="1FA32C90"/>
    <w:rsid w:val="1FC6974F"/>
    <w:rsid w:val="1FFDA101"/>
    <w:rsid w:val="2010E9CB"/>
    <w:rsid w:val="2014AD60"/>
    <w:rsid w:val="201BB2FA"/>
    <w:rsid w:val="20466A11"/>
    <w:rsid w:val="20831192"/>
    <w:rsid w:val="20893686"/>
    <w:rsid w:val="208C944A"/>
    <w:rsid w:val="2091EE13"/>
    <w:rsid w:val="20C68526"/>
    <w:rsid w:val="20C70984"/>
    <w:rsid w:val="20CDE5BB"/>
    <w:rsid w:val="20D2240F"/>
    <w:rsid w:val="2115F141"/>
    <w:rsid w:val="212032EC"/>
    <w:rsid w:val="2121445E"/>
    <w:rsid w:val="213D552C"/>
    <w:rsid w:val="214953EB"/>
    <w:rsid w:val="21551606"/>
    <w:rsid w:val="215BAECD"/>
    <w:rsid w:val="2188497C"/>
    <w:rsid w:val="219189CD"/>
    <w:rsid w:val="21AFE914"/>
    <w:rsid w:val="21D4EB98"/>
    <w:rsid w:val="21D8108D"/>
    <w:rsid w:val="21E3031C"/>
    <w:rsid w:val="21E757AC"/>
    <w:rsid w:val="21F5A0A0"/>
    <w:rsid w:val="2201FAAF"/>
    <w:rsid w:val="2210046C"/>
    <w:rsid w:val="221DDD9A"/>
    <w:rsid w:val="2244EA63"/>
    <w:rsid w:val="22523C9D"/>
    <w:rsid w:val="22538F0F"/>
    <w:rsid w:val="225BC603"/>
    <w:rsid w:val="2264439F"/>
    <w:rsid w:val="22912497"/>
    <w:rsid w:val="22C10E7F"/>
    <w:rsid w:val="22C6C81D"/>
    <w:rsid w:val="22CE009D"/>
    <w:rsid w:val="22D26C96"/>
    <w:rsid w:val="22EB2507"/>
    <w:rsid w:val="22F64293"/>
    <w:rsid w:val="230FF821"/>
    <w:rsid w:val="233C2440"/>
    <w:rsid w:val="23443191"/>
    <w:rsid w:val="234B753A"/>
    <w:rsid w:val="2372D274"/>
    <w:rsid w:val="2375BFF8"/>
    <w:rsid w:val="237D9F02"/>
    <w:rsid w:val="23814D1B"/>
    <w:rsid w:val="23835036"/>
    <w:rsid w:val="23A77EE8"/>
    <w:rsid w:val="23C4EC5D"/>
    <w:rsid w:val="23E42CB2"/>
    <w:rsid w:val="23F4E50D"/>
    <w:rsid w:val="240D1A45"/>
    <w:rsid w:val="24144A07"/>
    <w:rsid w:val="2442E501"/>
    <w:rsid w:val="24538057"/>
    <w:rsid w:val="2472431C"/>
    <w:rsid w:val="2478EE6C"/>
    <w:rsid w:val="24AB105B"/>
    <w:rsid w:val="24B330F1"/>
    <w:rsid w:val="24B94BF2"/>
    <w:rsid w:val="24D3C064"/>
    <w:rsid w:val="24DB17B1"/>
    <w:rsid w:val="24F32E4E"/>
    <w:rsid w:val="251ADFC3"/>
    <w:rsid w:val="2520D841"/>
    <w:rsid w:val="25520981"/>
    <w:rsid w:val="258078EA"/>
    <w:rsid w:val="258751A3"/>
    <w:rsid w:val="259A8842"/>
    <w:rsid w:val="25A2101C"/>
    <w:rsid w:val="25AECCBF"/>
    <w:rsid w:val="25C60A90"/>
    <w:rsid w:val="25F39450"/>
    <w:rsid w:val="2620E9F6"/>
    <w:rsid w:val="262F8486"/>
    <w:rsid w:val="2642A8AB"/>
    <w:rsid w:val="2657BE76"/>
    <w:rsid w:val="2665AA24"/>
    <w:rsid w:val="2690243C"/>
    <w:rsid w:val="26929035"/>
    <w:rsid w:val="26A51F14"/>
    <w:rsid w:val="26D5E185"/>
    <w:rsid w:val="26E81459"/>
    <w:rsid w:val="26FA5963"/>
    <w:rsid w:val="27028206"/>
    <w:rsid w:val="270B908F"/>
    <w:rsid w:val="271D971A"/>
    <w:rsid w:val="27360F2C"/>
    <w:rsid w:val="276DACB0"/>
    <w:rsid w:val="2788CD45"/>
    <w:rsid w:val="279355E7"/>
    <w:rsid w:val="2798D962"/>
    <w:rsid w:val="27B7A735"/>
    <w:rsid w:val="27C61F46"/>
    <w:rsid w:val="27CB51C0"/>
    <w:rsid w:val="27D406E7"/>
    <w:rsid w:val="27F0317C"/>
    <w:rsid w:val="27FF93E8"/>
    <w:rsid w:val="28082C3D"/>
    <w:rsid w:val="2827E01D"/>
    <w:rsid w:val="282CFE0B"/>
    <w:rsid w:val="28562428"/>
    <w:rsid w:val="2865C943"/>
    <w:rsid w:val="28799EAF"/>
    <w:rsid w:val="2880E7B5"/>
    <w:rsid w:val="288AEA01"/>
    <w:rsid w:val="289C6475"/>
    <w:rsid w:val="28BFA211"/>
    <w:rsid w:val="28D5F734"/>
    <w:rsid w:val="28D656FC"/>
    <w:rsid w:val="28E5EDFB"/>
    <w:rsid w:val="29463095"/>
    <w:rsid w:val="294A9A1F"/>
    <w:rsid w:val="296395C6"/>
    <w:rsid w:val="2976C5E7"/>
    <w:rsid w:val="29775987"/>
    <w:rsid w:val="29863C64"/>
    <w:rsid w:val="299CBB86"/>
    <w:rsid w:val="29A3E0AD"/>
    <w:rsid w:val="29BDA1D8"/>
    <w:rsid w:val="29D1B14B"/>
    <w:rsid w:val="29EA1D8B"/>
    <w:rsid w:val="29F97A8F"/>
    <w:rsid w:val="2A044AE8"/>
    <w:rsid w:val="2A2E1F09"/>
    <w:rsid w:val="2A3193DB"/>
    <w:rsid w:val="2A520FB4"/>
    <w:rsid w:val="2A6B8F83"/>
    <w:rsid w:val="2A821E07"/>
    <w:rsid w:val="2AC0D3BD"/>
    <w:rsid w:val="2AC3CB1F"/>
    <w:rsid w:val="2AEA44F6"/>
    <w:rsid w:val="2AF190B9"/>
    <w:rsid w:val="2B011B3E"/>
    <w:rsid w:val="2B11C64D"/>
    <w:rsid w:val="2B226857"/>
    <w:rsid w:val="2B40EF98"/>
    <w:rsid w:val="2B617A2A"/>
    <w:rsid w:val="2B6EAC33"/>
    <w:rsid w:val="2B7B37E5"/>
    <w:rsid w:val="2B7F727E"/>
    <w:rsid w:val="2B95A2D6"/>
    <w:rsid w:val="2B9DC88F"/>
    <w:rsid w:val="2BC7C885"/>
    <w:rsid w:val="2BD31F00"/>
    <w:rsid w:val="2BEAADD5"/>
    <w:rsid w:val="2BEC52FB"/>
    <w:rsid w:val="2C2C64D3"/>
    <w:rsid w:val="2C4DCB4B"/>
    <w:rsid w:val="2C812175"/>
    <w:rsid w:val="2C83CCE7"/>
    <w:rsid w:val="2C8DE94B"/>
    <w:rsid w:val="2C949109"/>
    <w:rsid w:val="2C967143"/>
    <w:rsid w:val="2C96BDDF"/>
    <w:rsid w:val="2CA14537"/>
    <w:rsid w:val="2CA6198C"/>
    <w:rsid w:val="2CCD14A2"/>
    <w:rsid w:val="2CD29560"/>
    <w:rsid w:val="2CD840D6"/>
    <w:rsid w:val="2D007D7B"/>
    <w:rsid w:val="2D028EE2"/>
    <w:rsid w:val="2D24BDC2"/>
    <w:rsid w:val="2D34D89D"/>
    <w:rsid w:val="2D510DD0"/>
    <w:rsid w:val="2D54A92C"/>
    <w:rsid w:val="2D57763E"/>
    <w:rsid w:val="2D5E9477"/>
    <w:rsid w:val="2D6B661D"/>
    <w:rsid w:val="2D6C77F8"/>
    <w:rsid w:val="2D83C098"/>
    <w:rsid w:val="2D89B05B"/>
    <w:rsid w:val="2DC183A1"/>
    <w:rsid w:val="2DC3422B"/>
    <w:rsid w:val="2E103C6B"/>
    <w:rsid w:val="2E1CE1A2"/>
    <w:rsid w:val="2E34833B"/>
    <w:rsid w:val="2E3E04EE"/>
    <w:rsid w:val="2E67C829"/>
    <w:rsid w:val="2E6D42DE"/>
    <w:rsid w:val="2E9238D5"/>
    <w:rsid w:val="2E973DD8"/>
    <w:rsid w:val="2EA8C1C8"/>
    <w:rsid w:val="2EBDFA4F"/>
    <w:rsid w:val="2EC77393"/>
    <w:rsid w:val="2F081B9B"/>
    <w:rsid w:val="2F36FB87"/>
    <w:rsid w:val="2F4A322A"/>
    <w:rsid w:val="2F4F7BC1"/>
    <w:rsid w:val="2F66326D"/>
    <w:rsid w:val="2F7164FF"/>
    <w:rsid w:val="2F763666"/>
    <w:rsid w:val="2F8FF1EE"/>
    <w:rsid w:val="2FA4E29F"/>
    <w:rsid w:val="2FB3ACCF"/>
    <w:rsid w:val="2FC4AB0A"/>
    <w:rsid w:val="2FCB84D1"/>
    <w:rsid w:val="2FE1BDC6"/>
    <w:rsid w:val="2FEE2BEF"/>
    <w:rsid w:val="2FEF3373"/>
    <w:rsid w:val="2FF6C775"/>
    <w:rsid w:val="2FFA8803"/>
    <w:rsid w:val="2FFAF283"/>
    <w:rsid w:val="30225079"/>
    <w:rsid w:val="30234EFE"/>
    <w:rsid w:val="3052B57B"/>
    <w:rsid w:val="306C62D0"/>
    <w:rsid w:val="309DCC1B"/>
    <w:rsid w:val="30F10D50"/>
    <w:rsid w:val="311C8598"/>
    <w:rsid w:val="31254F95"/>
    <w:rsid w:val="313152A9"/>
    <w:rsid w:val="313A284B"/>
    <w:rsid w:val="3173AC3E"/>
    <w:rsid w:val="317479BC"/>
    <w:rsid w:val="31B52CC1"/>
    <w:rsid w:val="31F9E2F2"/>
    <w:rsid w:val="32027DF7"/>
    <w:rsid w:val="320BBA29"/>
    <w:rsid w:val="32317E77"/>
    <w:rsid w:val="324AC163"/>
    <w:rsid w:val="326CCD07"/>
    <w:rsid w:val="3279B6A1"/>
    <w:rsid w:val="32BF4869"/>
    <w:rsid w:val="32F71C2D"/>
    <w:rsid w:val="3308D121"/>
    <w:rsid w:val="33135500"/>
    <w:rsid w:val="333757A9"/>
    <w:rsid w:val="333C1765"/>
    <w:rsid w:val="33564991"/>
    <w:rsid w:val="3368DE4A"/>
    <w:rsid w:val="336961FB"/>
    <w:rsid w:val="338F7775"/>
    <w:rsid w:val="339810A0"/>
    <w:rsid w:val="33BB69A4"/>
    <w:rsid w:val="3440F1C2"/>
    <w:rsid w:val="34416A71"/>
    <w:rsid w:val="344C67B6"/>
    <w:rsid w:val="3492CADD"/>
    <w:rsid w:val="34B41EC2"/>
    <w:rsid w:val="34F5028B"/>
    <w:rsid w:val="350851A3"/>
    <w:rsid w:val="350A2E9A"/>
    <w:rsid w:val="353B7EBF"/>
    <w:rsid w:val="35407DAF"/>
    <w:rsid w:val="35461D3C"/>
    <w:rsid w:val="3562F683"/>
    <w:rsid w:val="357A5278"/>
    <w:rsid w:val="358F7A52"/>
    <w:rsid w:val="35A1AE2A"/>
    <w:rsid w:val="35A719E2"/>
    <w:rsid w:val="35DD04A7"/>
    <w:rsid w:val="35EAC9AE"/>
    <w:rsid w:val="36445B35"/>
    <w:rsid w:val="36497846"/>
    <w:rsid w:val="367F3057"/>
    <w:rsid w:val="3696C0C8"/>
    <w:rsid w:val="36AFBC6A"/>
    <w:rsid w:val="36B08299"/>
    <w:rsid w:val="36C50812"/>
    <w:rsid w:val="36D0CD43"/>
    <w:rsid w:val="36D8A111"/>
    <w:rsid w:val="36FC249D"/>
    <w:rsid w:val="370DAEB7"/>
    <w:rsid w:val="371E89F8"/>
    <w:rsid w:val="373BB0E7"/>
    <w:rsid w:val="374AFAA7"/>
    <w:rsid w:val="3761C275"/>
    <w:rsid w:val="377263CC"/>
    <w:rsid w:val="37813CE8"/>
    <w:rsid w:val="378C3071"/>
    <w:rsid w:val="37A2F94B"/>
    <w:rsid w:val="37B2FD82"/>
    <w:rsid w:val="37FF428D"/>
    <w:rsid w:val="381FB43B"/>
    <w:rsid w:val="383C9867"/>
    <w:rsid w:val="3847BAF9"/>
    <w:rsid w:val="38493C08"/>
    <w:rsid w:val="3853A149"/>
    <w:rsid w:val="38861193"/>
    <w:rsid w:val="388C911E"/>
    <w:rsid w:val="389E2195"/>
    <w:rsid w:val="38AA324D"/>
    <w:rsid w:val="38B157C7"/>
    <w:rsid w:val="38B77BEF"/>
    <w:rsid w:val="38B88FCB"/>
    <w:rsid w:val="38B8C225"/>
    <w:rsid w:val="38D79517"/>
    <w:rsid w:val="38ED1D36"/>
    <w:rsid w:val="38F088B2"/>
    <w:rsid w:val="38F500D1"/>
    <w:rsid w:val="391DFBAD"/>
    <w:rsid w:val="392FF061"/>
    <w:rsid w:val="39425C75"/>
    <w:rsid w:val="394293F0"/>
    <w:rsid w:val="394E3A5C"/>
    <w:rsid w:val="3971F617"/>
    <w:rsid w:val="39931E4F"/>
    <w:rsid w:val="399684A9"/>
    <w:rsid w:val="399A73A5"/>
    <w:rsid w:val="39BC7AA7"/>
    <w:rsid w:val="3A09E4BA"/>
    <w:rsid w:val="3A78DBAF"/>
    <w:rsid w:val="3A8CB11B"/>
    <w:rsid w:val="3A92C6E8"/>
    <w:rsid w:val="3AB3A1B2"/>
    <w:rsid w:val="3ABD0837"/>
    <w:rsid w:val="3ACE2BF8"/>
    <w:rsid w:val="3ADDB5E7"/>
    <w:rsid w:val="3AF05C3C"/>
    <w:rsid w:val="3B0DCF5A"/>
    <w:rsid w:val="3B14998C"/>
    <w:rsid w:val="3B155F3A"/>
    <w:rsid w:val="3B1621F9"/>
    <w:rsid w:val="3B41D667"/>
    <w:rsid w:val="3B41E020"/>
    <w:rsid w:val="3B4B651C"/>
    <w:rsid w:val="3B4CB2BE"/>
    <w:rsid w:val="3B7B82FA"/>
    <w:rsid w:val="3B7EF4D0"/>
    <w:rsid w:val="3BD8AE71"/>
    <w:rsid w:val="3BEBF7E1"/>
    <w:rsid w:val="3BEDC640"/>
    <w:rsid w:val="3BF4DA2D"/>
    <w:rsid w:val="3BFC1067"/>
    <w:rsid w:val="3C28817C"/>
    <w:rsid w:val="3C33735C"/>
    <w:rsid w:val="3C4889F6"/>
    <w:rsid w:val="3C6775F0"/>
    <w:rsid w:val="3C6BA3D1"/>
    <w:rsid w:val="3C7ACD16"/>
    <w:rsid w:val="3C831241"/>
    <w:rsid w:val="3C952EDE"/>
    <w:rsid w:val="3CA64C9F"/>
    <w:rsid w:val="3D1125B0"/>
    <w:rsid w:val="3D20E44C"/>
    <w:rsid w:val="3D2C2A22"/>
    <w:rsid w:val="3D3CD188"/>
    <w:rsid w:val="3D438E31"/>
    <w:rsid w:val="3D476D1B"/>
    <w:rsid w:val="3D5CD51C"/>
    <w:rsid w:val="3D66C7E1"/>
    <w:rsid w:val="3D745830"/>
    <w:rsid w:val="3D804509"/>
    <w:rsid w:val="3DBD2355"/>
    <w:rsid w:val="3DC933A0"/>
    <w:rsid w:val="3DC9414F"/>
    <w:rsid w:val="3DE5D58F"/>
    <w:rsid w:val="3DFD460A"/>
    <w:rsid w:val="3E08FB2D"/>
    <w:rsid w:val="3E31BB9F"/>
    <w:rsid w:val="3E3663BD"/>
    <w:rsid w:val="3E47755C"/>
    <w:rsid w:val="3E647E51"/>
    <w:rsid w:val="3E6FF748"/>
    <w:rsid w:val="3E73C52C"/>
    <w:rsid w:val="3E847EF1"/>
    <w:rsid w:val="3E96A75C"/>
    <w:rsid w:val="3E970F39"/>
    <w:rsid w:val="3EA2A95E"/>
    <w:rsid w:val="3EBC8D45"/>
    <w:rsid w:val="3ED60792"/>
    <w:rsid w:val="3EDC41EF"/>
    <w:rsid w:val="3EED5026"/>
    <w:rsid w:val="3EEDB730"/>
    <w:rsid w:val="3F094AC3"/>
    <w:rsid w:val="3F0CE98A"/>
    <w:rsid w:val="3F0F0A33"/>
    <w:rsid w:val="3F1F2A9D"/>
    <w:rsid w:val="3F400115"/>
    <w:rsid w:val="3F42E1B8"/>
    <w:rsid w:val="3F4E63BC"/>
    <w:rsid w:val="3F584275"/>
    <w:rsid w:val="3F62612B"/>
    <w:rsid w:val="3F773637"/>
    <w:rsid w:val="3F8C73AE"/>
    <w:rsid w:val="3F96452E"/>
    <w:rsid w:val="3FABD62A"/>
    <w:rsid w:val="3FAE03EA"/>
    <w:rsid w:val="3FB5EAF2"/>
    <w:rsid w:val="3FC20EFF"/>
    <w:rsid w:val="3FF02427"/>
    <w:rsid w:val="3FF13420"/>
    <w:rsid w:val="40419491"/>
    <w:rsid w:val="4054C644"/>
    <w:rsid w:val="40858DB1"/>
    <w:rsid w:val="40C9A35E"/>
    <w:rsid w:val="40F94C95"/>
    <w:rsid w:val="40FDDC30"/>
    <w:rsid w:val="41082270"/>
    <w:rsid w:val="41214325"/>
    <w:rsid w:val="41411EDF"/>
    <w:rsid w:val="4144C14D"/>
    <w:rsid w:val="41748372"/>
    <w:rsid w:val="41ABFC98"/>
    <w:rsid w:val="41AEBCFD"/>
    <w:rsid w:val="41B1BF0E"/>
    <w:rsid w:val="41C8BD99"/>
    <w:rsid w:val="41CB959A"/>
    <w:rsid w:val="41DE3B13"/>
    <w:rsid w:val="41E54D5C"/>
    <w:rsid w:val="41E875C6"/>
    <w:rsid w:val="421AF4EB"/>
    <w:rsid w:val="4222C1BF"/>
    <w:rsid w:val="42243C86"/>
    <w:rsid w:val="4237BE1E"/>
    <w:rsid w:val="4247F1E2"/>
    <w:rsid w:val="425A40E1"/>
    <w:rsid w:val="428B6953"/>
    <w:rsid w:val="429C96CA"/>
    <w:rsid w:val="42AE9230"/>
    <w:rsid w:val="42B822BA"/>
    <w:rsid w:val="42E50338"/>
    <w:rsid w:val="42E8014F"/>
    <w:rsid w:val="42EEC616"/>
    <w:rsid w:val="42F07627"/>
    <w:rsid w:val="431C4099"/>
    <w:rsid w:val="43431F1D"/>
    <w:rsid w:val="4354A0D0"/>
    <w:rsid w:val="436F77B0"/>
    <w:rsid w:val="4376C3CF"/>
    <w:rsid w:val="4379E438"/>
    <w:rsid w:val="437E940E"/>
    <w:rsid w:val="43CAE3A0"/>
    <w:rsid w:val="43CDDD9E"/>
    <w:rsid w:val="43D2C5E9"/>
    <w:rsid w:val="43E208A7"/>
    <w:rsid w:val="43FA2ECD"/>
    <w:rsid w:val="4401C28A"/>
    <w:rsid w:val="440C7AAE"/>
    <w:rsid w:val="44141A8E"/>
    <w:rsid w:val="4423264D"/>
    <w:rsid w:val="4435531B"/>
    <w:rsid w:val="4453444B"/>
    <w:rsid w:val="44639997"/>
    <w:rsid w:val="4464C73E"/>
    <w:rsid w:val="4467C7F0"/>
    <w:rsid w:val="448E2A26"/>
    <w:rsid w:val="44914998"/>
    <w:rsid w:val="449AD7D8"/>
    <w:rsid w:val="44A314FB"/>
    <w:rsid w:val="44AD0FB6"/>
    <w:rsid w:val="44B3D4B5"/>
    <w:rsid w:val="44CADC97"/>
    <w:rsid w:val="45097760"/>
    <w:rsid w:val="453769B5"/>
    <w:rsid w:val="453AA626"/>
    <w:rsid w:val="453BAE22"/>
    <w:rsid w:val="455272F7"/>
    <w:rsid w:val="455B1626"/>
    <w:rsid w:val="45822438"/>
    <w:rsid w:val="4588F959"/>
    <w:rsid w:val="459D713E"/>
    <w:rsid w:val="45AA8DFD"/>
    <w:rsid w:val="45B6BB65"/>
    <w:rsid w:val="45CD1E16"/>
    <w:rsid w:val="45D64C6B"/>
    <w:rsid w:val="45DEB4DB"/>
    <w:rsid w:val="45F6F64C"/>
    <w:rsid w:val="45FA9EDC"/>
    <w:rsid w:val="4623A0A6"/>
    <w:rsid w:val="462AAA4E"/>
    <w:rsid w:val="462AE563"/>
    <w:rsid w:val="46345D68"/>
    <w:rsid w:val="4660D081"/>
    <w:rsid w:val="466B4689"/>
    <w:rsid w:val="467D34DB"/>
    <w:rsid w:val="468AC670"/>
    <w:rsid w:val="46A68196"/>
    <w:rsid w:val="46BCA5BF"/>
    <w:rsid w:val="46E52C4E"/>
    <w:rsid w:val="46FA09ED"/>
    <w:rsid w:val="46FDBB49"/>
    <w:rsid w:val="4701260C"/>
    <w:rsid w:val="4714059E"/>
    <w:rsid w:val="471530D5"/>
    <w:rsid w:val="47203FA5"/>
    <w:rsid w:val="472BD0B8"/>
    <w:rsid w:val="472D9DC8"/>
    <w:rsid w:val="47607988"/>
    <w:rsid w:val="477F2EFB"/>
    <w:rsid w:val="478CF8EC"/>
    <w:rsid w:val="47A9319D"/>
    <w:rsid w:val="47AA3179"/>
    <w:rsid w:val="47CFC003"/>
    <w:rsid w:val="47DE336A"/>
    <w:rsid w:val="47E7B64D"/>
    <w:rsid w:val="48093ED3"/>
    <w:rsid w:val="482E5D07"/>
    <w:rsid w:val="485A4EEB"/>
    <w:rsid w:val="48838462"/>
    <w:rsid w:val="4893ADD0"/>
    <w:rsid w:val="48A871E3"/>
    <w:rsid w:val="48A8C685"/>
    <w:rsid w:val="48BB4D65"/>
    <w:rsid w:val="48D18C27"/>
    <w:rsid w:val="48DDC4EC"/>
    <w:rsid w:val="48E5EC5A"/>
    <w:rsid w:val="48F66EE1"/>
    <w:rsid w:val="48FDC3C6"/>
    <w:rsid w:val="493605D0"/>
    <w:rsid w:val="49442FF9"/>
    <w:rsid w:val="4945895E"/>
    <w:rsid w:val="4949C9DB"/>
    <w:rsid w:val="4961A452"/>
    <w:rsid w:val="49772EC5"/>
    <w:rsid w:val="4985AF4D"/>
    <w:rsid w:val="498888CB"/>
    <w:rsid w:val="49C78944"/>
    <w:rsid w:val="49CBAE36"/>
    <w:rsid w:val="49D50579"/>
    <w:rsid w:val="49DDACCF"/>
    <w:rsid w:val="49F3D5B5"/>
    <w:rsid w:val="4A09B325"/>
    <w:rsid w:val="4A18C1A6"/>
    <w:rsid w:val="4A1FF593"/>
    <w:rsid w:val="4A2C5688"/>
    <w:rsid w:val="4A30F63A"/>
    <w:rsid w:val="4A3FDB0D"/>
    <w:rsid w:val="4A4DA4EF"/>
    <w:rsid w:val="4A4F0E4B"/>
    <w:rsid w:val="4AA235DE"/>
    <w:rsid w:val="4AE839BB"/>
    <w:rsid w:val="4B0771BF"/>
    <w:rsid w:val="4B130C7B"/>
    <w:rsid w:val="4B18D98C"/>
    <w:rsid w:val="4B254CD8"/>
    <w:rsid w:val="4B3538A6"/>
    <w:rsid w:val="4B35C5C2"/>
    <w:rsid w:val="4B46E395"/>
    <w:rsid w:val="4B47E5A5"/>
    <w:rsid w:val="4B6E2175"/>
    <w:rsid w:val="4B71572C"/>
    <w:rsid w:val="4BB07BA8"/>
    <w:rsid w:val="4BD35A0C"/>
    <w:rsid w:val="4BDB8931"/>
    <w:rsid w:val="4BDF19AE"/>
    <w:rsid w:val="4BEDA6C9"/>
    <w:rsid w:val="4BF33AA6"/>
    <w:rsid w:val="4BF58AA8"/>
    <w:rsid w:val="4C051441"/>
    <w:rsid w:val="4C09964F"/>
    <w:rsid w:val="4C138BF9"/>
    <w:rsid w:val="4C1874C9"/>
    <w:rsid w:val="4C262433"/>
    <w:rsid w:val="4C400BF2"/>
    <w:rsid w:val="4C7A2AA6"/>
    <w:rsid w:val="4C964715"/>
    <w:rsid w:val="4CB027AF"/>
    <w:rsid w:val="4CB2825C"/>
    <w:rsid w:val="4CB48094"/>
    <w:rsid w:val="4CBB8F20"/>
    <w:rsid w:val="4CD0E7AA"/>
    <w:rsid w:val="4CD7376E"/>
    <w:rsid w:val="4CDCDD67"/>
    <w:rsid w:val="4D445A11"/>
    <w:rsid w:val="4D4A5B3D"/>
    <w:rsid w:val="4D681E95"/>
    <w:rsid w:val="4D7BC739"/>
    <w:rsid w:val="4DA4C0BD"/>
    <w:rsid w:val="4DF3F480"/>
    <w:rsid w:val="4DF89418"/>
    <w:rsid w:val="4E182559"/>
    <w:rsid w:val="4E3A7287"/>
    <w:rsid w:val="4E4F3920"/>
    <w:rsid w:val="4E5CDBA1"/>
    <w:rsid w:val="4E60187A"/>
    <w:rsid w:val="4E6A26E7"/>
    <w:rsid w:val="4E94F6D8"/>
    <w:rsid w:val="4EA00741"/>
    <w:rsid w:val="4EAEE6DD"/>
    <w:rsid w:val="4EE8A605"/>
    <w:rsid w:val="4EF4E9FE"/>
    <w:rsid w:val="4EFA6AD6"/>
    <w:rsid w:val="4EFC0BDC"/>
    <w:rsid w:val="4F0B9AAA"/>
    <w:rsid w:val="4F20B079"/>
    <w:rsid w:val="4F4781C6"/>
    <w:rsid w:val="4F489231"/>
    <w:rsid w:val="4F66946A"/>
    <w:rsid w:val="4FD72010"/>
    <w:rsid w:val="4FED4301"/>
    <w:rsid w:val="501070D0"/>
    <w:rsid w:val="501B222A"/>
    <w:rsid w:val="5025162A"/>
    <w:rsid w:val="5042192D"/>
    <w:rsid w:val="50455B05"/>
    <w:rsid w:val="50685B2C"/>
    <w:rsid w:val="506EF838"/>
    <w:rsid w:val="5070230A"/>
    <w:rsid w:val="5072ED15"/>
    <w:rsid w:val="5082F122"/>
    <w:rsid w:val="50DED6DA"/>
    <w:rsid w:val="50E543D3"/>
    <w:rsid w:val="50E5A3F9"/>
    <w:rsid w:val="50EFB930"/>
    <w:rsid w:val="510524AC"/>
    <w:rsid w:val="5148690F"/>
    <w:rsid w:val="516115B7"/>
    <w:rsid w:val="5176423B"/>
    <w:rsid w:val="5177AFBE"/>
    <w:rsid w:val="517CEAF9"/>
    <w:rsid w:val="518AD72C"/>
    <w:rsid w:val="51A570C9"/>
    <w:rsid w:val="51C4ED8B"/>
    <w:rsid w:val="51CD1704"/>
    <w:rsid w:val="52009005"/>
    <w:rsid w:val="5211589D"/>
    <w:rsid w:val="52164022"/>
    <w:rsid w:val="523FDB0D"/>
    <w:rsid w:val="524E120D"/>
    <w:rsid w:val="5263105D"/>
    <w:rsid w:val="52B4FAA0"/>
    <w:rsid w:val="52BA7DF5"/>
    <w:rsid w:val="52D01572"/>
    <w:rsid w:val="52D02EF8"/>
    <w:rsid w:val="52D0E245"/>
    <w:rsid w:val="52D202FA"/>
    <w:rsid w:val="52E00ED5"/>
    <w:rsid w:val="52E367D4"/>
    <w:rsid w:val="52F4C68C"/>
    <w:rsid w:val="530E5B7D"/>
    <w:rsid w:val="530F09E6"/>
    <w:rsid w:val="531074B6"/>
    <w:rsid w:val="53213CFC"/>
    <w:rsid w:val="532C1104"/>
    <w:rsid w:val="5358F7ED"/>
    <w:rsid w:val="53654F27"/>
    <w:rsid w:val="536AF347"/>
    <w:rsid w:val="5387AFEC"/>
    <w:rsid w:val="53A4490C"/>
    <w:rsid w:val="53ED92A1"/>
    <w:rsid w:val="541AC514"/>
    <w:rsid w:val="541C6164"/>
    <w:rsid w:val="541CBAD0"/>
    <w:rsid w:val="5426D461"/>
    <w:rsid w:val="54293053"/>
    <w:rsid w:val="542B94CC"/>
    <w:rsid w:val="5462AF67"/>
    <w:rsid w:val="5486E8C9"/>
    <w:rsid w:val="5491C38A"/>
    <w:rsid w:val="54A9E166"/>
    <w:rsid w:val="54BA15E0"/>
    <w:rsid w:val="54CCF79F"/>
    <w:rsid w:val="54E9CA3D"/>
    <w:rsid w:val="54F59DF2"/>
    <w:rsid w:val="5503B6A5"/>
    <w:rsid w:val="5522C445"/>
    <w:rsid w:val="55248CB2"/>
    <w:rsid w:val="552C51AF"/>
    <w:rsid w:val="552EDB46"/>
    <w:rsid w:val="554FB748"/>
    <w:rsid w:val="5577DD1E"/>
    <w:rsid w:val="558AA13F"/>
    <w:rsid w:val="55A356CE"/>
    <w:rsid w:val="55A6E218"/>
    <w:rsid w:val="55A8881F"/>
    <w:rsid w:val="55B8223B"/>
    <w:rsid w:val="55BA1559"/>
    <w:rsid w:val="55C60FF5"/>
    <w:rsid w:val="55C7D322"/>
    <w:rsid w:val="55CC9200"/>
    <w:rsid w:val="55EB0BF7"/>
    <w:rsid w:val="55F1EA78"/>
    <w:rsid w:val="5603CF82"/>
    <w:rsid w:val="560FB358"/>
    <w:rsid w:val="564352A6"/>
    <w:rsid w:val="56536C7D"/>
    <w:rsid w:val="5655B593"/>
    <w:rsid w:val="5659D95D"/>
    <w:rsid w:val="5662F251"/>
    <w:rsid w:val="566A5ED3"/>
    <w:rsid w:val="566B7CAA"/>
    <w:rsid w:val="56777F4C"/>
    <w:rsid w:val="5679660C"/>
    <w:rsid w:val="56C14608"/>
    <w:rsid w:val="56D5F572"/>
    <w:rsid w:val="56E95697"/>
    <w:rsid w:val="56F763BD"/>
    <w:rsid w:val="5706070E"/>
    <w:rsid w:val="570C6E43"/>
    <w:rsid w:val="570F1578"/>
    <w:rsid w:val="5746150D"/>
    <w:rsid w:val="574C5F99"/>
    <w:rsid w:val="57836B80"/>
    <w:rsid w:val="578FDDAA"/>
    <w:rsid w:val="57984E3B"/>
    <w:rsid w:val="57EC15B0"/>
    <w:rsid w:val="57FA57CA"/>
    <w:rsid w:val="5802C089"/>
    <w:rsid w:val="582B2400"/>
    <w:rsid w:val="583DF243"/>
    <w:rsid w:val="58583F1A"/>
    <w:rsid w:val="586194D4"/>
    <w:rsid w:val="5878501A"/>
    <w:rsid w:val="5881379E"/>
    <w:rsid w:val="58880201"/>
    <w:rsid w:val="588AE110"/>
    <w:rsid w:val="5891A7BB"/>
    <w:rsid w:val="58A355B7"/>
    <w:rsid w:val="58CA6EEC"/>
    <w:rsid w:val="59136F3C"/>
    <w:rsid w:val="591661A2"/>
    <w:rsid w:val="591D3301"/>
    <w:rsid w:val="595F39CF"/>
    <w:rsid w:val="5960A46B"/>
    <w:rsid w:val="597F957E"/>
    <w:rsid w:val="5983CEC7"/>
    <w:rsid w:val="598A21BB"/>
    <w:rsid w:val="59B469EB"/>
    <w:rsid w:val="59DED721"/>
    <w:rsid w:val="5A060489"/>
    <w:rsid w:val="5A0A62F2"/>
    <w:rsid w:val="5A21DF7B"/>
    <w:rsid w:val="5A32BC97"/>
    <w:rsid w:val="5A663F4D"/>
    <w:rsid w:val="5A6DCE7A"/>
    <w:rsid w:val="5A6E1DCB"/>
    <w:rsid w:val="5A78BD15"/>
    <w:rsid w:val="5A945AB7"/>
    <w:rsid w:val="5A9ABD21"/>
    <w:rsid w:val="5A9D651B"/>
    <w:rsid w:val="5AA6D446"/>
    <w:rsid w:val="5AB6A986"/>
    <w:rsid w:val="5ABF0C7C"/>
    <w:rsid w:val="5AFD18ED"/>
    <w:rsid w:val="5AFD7F2A"/>
    <w:rsid w:val="5B0F79AD"/>
    <w:rsid w:val="5B16DB5E"/>
    <w:rsid w:val="5B1CBBA2"/>
    <w:rsid w:val="5B2DF882"/>
    <w:rsid w:val="5B4D6723"/>
    <w:rsid w:val="5B64371C"/>
    <w:rsid w:val="5B6BCA04"/>
    <w:rsid w:val="5B934510"/>
    <w:rsid w:val="5B9F744D"/>
    <w:rsid w:val="5BA9E399"/>
    <w:rsid w:val="5BB05930"/>
    <w:rsid w:val="5BBB7A9A"/>
    <w:rsid w:val="5BE5D3D5"/>
    <w:rsid w:val="5BF585F1"/>
    <w:rsid w:val="5C1E1F85"/>
    <w:rsid w:val="5C45F520"/>
    <w:rsid w:val="5C487664"/>
    <w:rsid w:val="5C573D83"/>
    <w:rsid w:val="5C62FD28"/>
    <w:rsid w:val="5C6FBD12"/>
    <w:rsid w:val="5C7F7739"/>
    <w:rsid w:val="5C89D18A"/>
    <w:rsid w:val="5C8E56E4"/>
    <w:rsid w:val="5C94BA77"/>
    <w:rsid w:val="5C9EDDC9"/>
    <w:rsid w:val="5CAEE7D3"/>
    <w:rsid w:val="5CC97A30"/>
    <w:rsid w:val="5CD94134"/>
    <w:rsid w:val="5CE971F6"/>
    <w:rsid w:val="5CFB71F3"/>
    <w:rsid w:val="5CFDA8C8"/>
    <w:rsid w:val="5D08EFAC"/>
    <w:rsid w:val="5D10B3BA"/>
    <w:rsid w:val="5D2E2D43"/>
    <w:rsid w:val="5D3415D2"/>
    <w:rsid w:val="5D356904"/>
    <w:rsid w:val="5D7D69A8"/>
    <w:rsid w:val="5D8A8203"/>
    <w:rsid w:val="5D99DAFE"/>
    <w:rsid w:val="5DA81553"/>
    <w:rsid w:val="5DC48A58"/>
    <w:rsid w:val="5DD56E1D"/>
    <w:rsid w:val="5DEA8D8D"/>
    <w:rsid w:val="5DF9CB0B"/>
    <w:rsid w:val="5E0EF236"/>
    <w:rsid w:val="5E47B7EA"/>
    <w:rsid w:val="5E576860"/>
    <w:rsid w:val="5E69994F"/>
    <w:rsid w:val="5E7AA4AA"/>
    <w:rsid w:val="5E7CE4B3"/>
    <w:rsid w:val="5E7D9C91"/>
    <w:rsid w:val="5EB36B1A"/>
    <w:rsid w:val="5EC3596B"/>
    <w:rsid w:val="5F062DBA"/>
    <w:rsid w:val="5F095D26"/>
    <w:rsid w:val="5F0D5530"/>
    <w:rsid w:val="5F14CA07"/>
    <w:rsid w:val="5F2D93A0"/>
    <w:rsid w:val="5F81270D"/>
    <w:rsid w:val="5FD567B2"/>
    <w:rsid w:val="5FE33F4F"/>
    <w:rsid w:val="5FE72196"/>
    <w:rsid w:val="5FFD87C0"/>
    <w:rsid w:val="60022BDF"/>
    <w:rsid w:val="60078878"/>
    <w:rsid w:val="600B52F8"/>
    <w:rsid w:val="6020A537"/>
    <w:rsid w:val="6020F90D"/>
    <w:rsid w:val="6023EC0E"/>
    <w:rsid w:val="6029575C"/>
    <w:rsid w:val="602F7D82"/>
    <w:rsid w:val="60339414"/>
    <w:rsid w:val="605B5585"/>
    <w:rsid w:val="605F2FE4"/>
    <w:rsid w:val="60B617B6"/>
    <w:rsid w:val="60D0929D"/>
    <w:rsid w:val="60DCDF78"/>
    <w:rsid w:val="60DF9BF3"/>
    <w:rsid w:val="60E70FA7"/>
    <w:rsid w:val="613E037A"/>
    <w:rsid w:val="614E6E94"/>
    <w:rsid w:val="61568A82"/>
    <w:rsid w:val="619547D3"/>
    <w:rsid w:val="619C2E60"/>
    <w:rsid w:val="61EAE888"/>
    <w:rsid w:val="61FB7971"/>
    <w:rsid w:val="620CD3D2"/>
    <w:rsid w:val="623C2CDA"/>
    <w:rsid w:val="624DBC84"/>
    <w:rsid w:val="6250A4AB"/>
    <w:rsid w:val="626E6B3A"/>
    <w:rsid w:val="627928BF"/>
    <w:rsid w:val="62975F42"/>
    <w:rsid w:val="629C6723"/>
    <w:rsid w:val="62A1AEA4"/>
    <w:rsid w:val="62E989F1"/>
    <w:rsid w:val="62EC1B9E"/>
    <w:rsid w:val="630528BE"/>
    <w:rsid w:val="63070F12"/>
    <w:rsid w:val="630E8D37"/>
    <w:rsid w:val="63141532"/>
    <w:rsid w:val="6327D1F5"/>
    <w:rsid w:val="6333C36C"/>
    <w:rsid w:val="633429F5"/>
    <w:rsid w:val="6340CBD9"/>
    <w:rsid w:val="636CA160"/>
    <w:rsid w:val="638A5996"/>
    <w:rsid w:val="638C4D14"/>
    <w:rsid w:val="639A2FCE"/>
    <w:rsid w:val="63B11118"/>
    <w:rsid w:val="63CB9684"/>
    <w:rsid w:val="63D7C4AB"/>
    <w:rsid w:val="63D9DC6D"/>
    <w:rsid w:val="64049A7A"/>
    <w:rsid w:val="64251390"/>
    <w:rsid w:val="644F601C"/>
    <w:rsid w:val="646A8088"/>
    <w:rsid w:val="646EC276"/>
    <w:rsid w:val="647D81F0"/>
    <w:rsid w:val="64831BE7"/>
    <w:rsid w:val="64D6E2A9"/>
    <w:rsid w:val="64F6F5C3"/>
    <w:rsid w:val="650219CE"/>
    <w:rsid w:val="651FEC83"/>
    <w:rsid w:val="6528257A"/>
    <w:rsid w:val="6530EEDB"/>
    <w:rsid w:val="654BA809"/>
    <w:rsid w:val="655149DA"/>
    <w:rsid w:val="655D7438"/>
    <w:rsid w:val="65918FA8"/>
    <w:rsid w:val="659FA237"/>
    <w:rsid w:val="65F4CEAF"/>
    <w:rsid w:val="66033858"/>
    <w:rsid w:val="66158990"/>
    <w:rsid w:val="6636B219"/>
    <w:rsid w:val="6655A12A"/>
    <w:rsid w:val="6687184F"/>
    <w:rsid w:val="6687AE41"/>
    <w:rsid w:val="669A4037"/>
    <w:rsid w:val="66B36351"/>
    <w:rsid w:val="66D09DB4"/>
    <w:rsid w:val="66DE3372"/>
    <w:rsid w:val="66E70384"/>
    <w:rsid w:val="67101266"/>
    <w:rsid w:val="671F4297"/>
    <w:rsid w:val="674123D5"/>
    <w:rsid w:val="675D533A"/>
    <w:rsid w:val="676711A7"/>
    <w:rsid w:val="6771D801"/>
    <w:rsid w:val="677BE3B5"/>
    <w:rsid w:val="679F348F"/>
    <w:rsid w:val="67C39CBF"/>
    <w:rsid w:val="67DD0164"/>
    <w:rsid w:val="67FC2ABF"/>
    <w:rsid w:val="680B012A"/>
    <w:rsid w:val="681CC146"/>
    <w:rsid w:val="682DA58B"/>
    <w:rsid w:val="68312766"/>
    <w:rsid w:val="6870CC69"/>
    <w:rsid w:val="68856DC4"/>
    <w:rsid w:val="68C9F105"/>
    <w:rsid w:val="68D55687"/>
    <w:rsid w:val="68F1F9EF"/>
    <w:rsid w:val="690DB486"/>
    <w:rsid w:val="690F0271"/>
    <w:rsid w:val="690F10DA"/>
    <w:rsid w:val="69201BDE"/>
    <w:rsid w:val="6941087A"/>
    <w:rsid w:val="6943E297"/>
    <w:rsid w:val="694FFD79"/>
    <w:rsid w:val="6976E241"/>
    <w:rsid w:val="69B90BFD"/>
    <w:rsid w:val="69DDB2F8"/>
    <w:rsid w:val="69DF23C9"/>
    <w:rsid w:val="6A168FD4"/>
    <w:rsid w:val="6A177CB7"/>
    <w:rsid w:val="6A701945"/>
    <w:rsid w:val="6A8A1BC6"/>
    <w:rsid w:val="6A8A3237"/>
    <w:rsid w:val="6AA12F8C"/>
    <w:rsid w:val="6ACA80D1"/>
    <w:rsid w:val="6B07EC4B"/>
    <w:rsid w:val="6B119A11"/>
    <w:rsid w:val="6B32CCB3"/>
    <w:rsid w:val="6B5AC19A"/>
    <w:rsid w:val="6B5AC227"/>
    <w:rsid w:val="6B74793C"/>
    <w:rsid w:val="6B856589"/>
    <w:rsid w:val="6B908BFF"/>
    <w:rsid w:val="6BA63926"/>
    <w:rsid w:val="6BAFA64A"/>
    <w:rsid w:val="6BB1A495"/>
    <w:rsid w:val="6BD337B2"/>
    <w:rsid w:val="6BE3E967"/>
    <w:rsid w:val="6BE9584B"/>
    <w:rsid w:val="6C09196C"/>
    <w:rsid w:val="6C0A1FCF"/>
    <w:rsid w:val="6C0BDCB9"/>
    <w:rsid w:val="6C2161E5"/>
    <w:rsid w:val="6C6504CE"/>
    <w:rsid w:val="6C69751B"/>
    <w:rsid w:val="6C8B9C7C"/>
    <w:rsid w:val="6CD31CC6"/>
    <w:rsid w:val="6CF30AB9"/>
    <w:rsid w:val="6CFAFC66"/>
    <w:rsid w:val="6D171F25"/>
    <w:rsid w:val="6D1A653E"/>
    <w:rsid w:val="6D254C99"/>
    <w:rsid w:val="6D2F5FC0"/>
    <w:rsid w:val="6D333277"/>
    <w:rsid w:val="6D39A8AB"/>
    <w:rsid w:val="6D63E97C"/>
    <w:rsid w:val="6D647E23"/>
    <w:rsid w:val="6D8C3280"/>
    <w:rsid w:val="6D94AB07"/>
    <w:rsid w:val="6DA5FE09"/>
    <w:rsid w:val="6DC702D7"/>
    <w:rsid w:val="6DF725B0"/>
    <w:rsid w:val="6DF94839"/>
    <w:rsid w:val="6E41987B"/>
    <w:rsid w:val="6E59525F"/>
    <w:rsid w:val="6E60D5E7"/>
    <w:rsid w:val="6E8E9E6F"/>
    <w:rsid w:val="6E934EF4"/>
    <w:rsid w:val="6E99D7F0"/>
    <w:rsid w:val="6E9A2348"/>
    <w:rsid w:val="6EB4021D"/>
    <w:rsid w:val="6EE957E3"/>
    <w:rsid w:val="6F1EEB7E"/>
    <w:rsid w:val="6F37437C"/>
    <w:rsid w:val="6F3FFD94"/>
    <w:rsid w:val="6F639506"/>
    <w:rsid w:val="6F79103A"/>
    <w:rsid w:val="6F7EB051"/>
    <w:rsid w:val="6F8D1D56"/>
    <w:rsid w:val="6FA4183E"/>
    <w:rsid w:val="6FFA2AFC"/>
    <w:rsid w:val="6FFAC337"/>
    <w:rsid w:val="702A4668"/>
    <w:rsid w:val="702CCFCA"/>
    <w:rsid w:val="70324F2F"/>
    <w:rsid w:val="704FA01D"/>
    <w:rsid w:val="7053DC76"/>
    <w:rsid w:val="706943DE"/>
    <w:rsid w:val="708F3D60"/>
    <w:rsid w:val="709B2D55"/>
    <w:rsid w:val="70A332C5"/>
    <w:rsid w:val="70EB0D23"/>
    <w:rsid w:val="70FE920D"/>
    <w:rsid w:val="71207D1E"/>
    <w:rsid w:val="712198C9"/>
    <w:rsid w:val="714466FF"/>
    <w:rsid w:val="714E2388"/>
    <w:rsid w:val="715CF545"/>
    <w:rsid w:val="716327F2"/>
    <w:rsid w:val="7166D0AB"/>
    <w:rsid w:val="716AF1C8"/>
    <w:rsid w:val="71771013"/>
    <w:rsid w:val="71817F6F"/>
    <w:rsid w:val="7182DB0C"/>
    <w:rsid w:val="718A6254"/>
    <w:rsid w:val="71A9FBBB"/>
    <w:rsid w:val="71AC85F4"/>
    <w:rsid w:val="71C22A7A"/>
    <w:rsid w:val="71C60930"/>
    <w:rsid w:val="71E4C0EC"/>
    <w:rsid w:val="71FD6C95"/>
    <w:rsid w:val="7201D7D1"/>
    <w:rsid w:val="7202E391"/>
    <w:rsid w:val="721FCA38"/>
    <w:rsid w:val="7222B09E"/>
    <w:rsid w:val="722A6131"/>
    <w:rsid w:val="7268BD1B"/>
    <w:rsid w:val="7291C0EC"/>
    <w:rsid w:val="729565EB"/>
    <w:rsid w:val="72AC7381"/>
    <w:rsid w:val="72B6E9C7"/>
    <w:rsid w:val="72B86660"/>
    <w:rsid w:val="72C341FA"/>
    <w:rsid w:val="72CB3760"/>
    <w:rsid w:val="72F95706"/>
    <w:rsid w:val="73051A35"/>
    <w:rsid w:val="73083BDE"/>
    <w:rsid w:val="730CE204"/>
    <w:rsid w:val="730E3CA8"/>
    <w:rsid w:val="73377458"/>
    <w:rsid w:val="7338FADA"/>
    <w:rsid w:val="7382DC73"/>
    <w:rsid w:val="738A1465"/>
    <w:rsid w:val="73AD1565"/>
    <w:rsid w:val="73B3FCD7"/>
    <w:rsid w:val="73C8DB3B"/>
    <w:rsid w:val="73CD56B8"/>
    <w:rsid w:val="73F44D10"/>
    <w:rsid w:val="73FA407A"/>
    <w:rsid w:val="74078A0C"/>
    <w:rsid w:val="7418135B"/>
    <w:rsid w:val="74359AAF"/>
    <w:rsid w:val="743AEDF0"/>
    <w:rsid w:val="744F5BAC"/>
    <w:rsid w:val="7456EED7"/>
    <w:rsid w:val="745F2C7D"/>
    <w:rsid w:val="7466DC86"/>
    <w:rsid w:val="747671C6"/>
    <w:rsid w:val="74C4F838"/>
    <w:rsid w:val="74E81671"/>
    <w:rsid w:val="74FCBCE4"/>
    <w:rsid w:val="752FA713"/>
    <w:rsid w:val="75575F84"/>
    <w:rsid w:val="755877C1"/>
    <w:rsid w:val="756C2AC1"/>
    <w:rsid w:val="7579A2CF"/>
    <w:rsid w:val="757A9CE9"/>
    <w:rsid w:val="758C0636"/>
    <w:rsid w:val="7598E1A9"/>
    <w:rsid w:val="75992491"/>
    <w:rsid w:val="75AA0F2B"/>
    <w:rsid w:val="76039A2D"/>
    <w:rsid w:val="7621849F"/>
    <w:rsid w:val="763A903B"/>
    <w:rsid w:val="763CF365"/>
    <w:rsid w:val="764F5A45"/>
    <w:rsid w:val="76687FDE"/>
    <w:rsid w:val="767BB37B"/>
    <w:rsid w:val="767C1F85"/>
    <w:rsid w:val="76BA25CA"/>
    <w:rsid w:val="76BE5CF9"/>
    <w:rsid w:val="76C72107"/>
    <w:rsid w:val="76E52E89"/>
    <w:rsid w:val="76F8A945"/>
    <w:rsid w:val="76FBDCA4"/>
    <w:rsid w:val="77257BE9"/>
    <w:rsid w:val="773B4911"/>
    <w:rsid w:val="774E04B3"/>
    <w:rsid w:val="775503B7"/>
    <w:rsid w:val="776F9EBB"/>
    <w:rsid w:val="77BDD626"/>
    <w:rsid w:val="77BE7206"/>
    <w:rsid w:val="77C0B833"/>
    <w:rsid w:val="77F44109"/>
    <w:rsid w:val="7806B8EF"/>
    <w:rsid w:val="7815583E"/>
    <w:rsid w:val="78171590"/>
    <w:rsid w:val="782854E7"/>
    <w:rsid w:val="7896FB75"/>
    <w:rsid w:val="78AA83D7"/>
    <w:rsid w:val="78AEC91D"/>
    <w:rsid w:val="78BB2E40"/>
    <w:rsid w:val="78BFD861"/>
    <w:rsid w:val="78C7930A"/>
    <w:rsid w:val="78CD837C"/>
    <w:rsid w:val="79010532"/>
    <w:rsid w:val="79296705"/>
    <w:rsid w:val="79360CEC"/>
    <w:rsid w:val="793E49B0"/>
    <w:rsid w:val="79460272"/>
    <w:rsid w:val="7972A6C2"/>
    <w:rsid w:val="79810D68"/>
    <w:rsid w:val="798A1A0D"/>
    <w:rsid w:val="79A2E58A"/>
    <w:rsid w:val="79AA0D5A"/>
    <w:rsid w:val="79F47FA8"/>
    <w:rsid w:val="79F73C06"/>
    <w:rsid w:val="7A241E99"/>
    <w:rsid w:val="7A2F2799"/>
    <w:rsid w:val="7A4F616F"/>
    <w:rsid w:val="7A69F439"/>
    <w:rsid w:val="7A6BD1BE"/>
    <w:rsid w:val="7A776590"/>
    <w:rsid w:val="7A8882B2"/>
    <w:rsid w:val="7A978F9B"/>
    <w:rsid w:val="7ACB4A06"/>
    <w:rsid w:val="7AD2D788"/>
    <w:rsid w:val="7AD98744"/>
    <w:rsid w:val="7AFF8682"/>
    <w:rsid w:val="7B0DD734"/>
    <w:rsid w:val="7B2755E7"/>
    <w:rsid w:val="7B389A96"/>
    <w:rsid w:val="7B64C503"/>
    <w:rsid w:val="7B785DEC"/>
    <w:rsid w:val="7B88B146"/>
    <w:rsid w:val="7B994B46"/>
    <w:rsid w:val="7B9DB695"/>
    <w:rsid w:val="7BA2F971"/>
    <w:rsid w:val="7BB1D601"/>
    <w:rsid w:val="7BBFE663"/>
    <w:rsid w:val="7BC72C26"/>
    <w:rsid w:val="7BC998B2"/>
    <w:rsid w:val="7BCC5860"/>
    <w:rsid w:val="7BCFE84D"/>
    <w:rsid w:val="7BD0FC24"/>
    <w:rsid w:val="7BEFF46B"/>
    <w:rsid w:val="7BF0BB98"/>
    <w:rsid w:val="7C05D353"/>
    <w:rsid w:val="7C1D7C3F"/>
    <w:rsid w:val="7C3EFEB7"/>
    <w:rsid w:val="7C6E1E81"/>
    <w:rsid w:val="7C7882C3"/>
    <w:rsid w:val="7C98893F"/>
    <w:rsid w:val="7CA1AC9F"/>
    <w:rsid w:val="7CAA9D78"/>
    <w:rsid w:val="7CBED07E"/>
    <w:rsid w:val="7CCE7278"/>
    <w:rsid w:val="7CD113AB"/>
    <w:rsid w:val="7CDA7B23"/>
    <w:rsid w:val="7CF42C28"/>
    <w:rsid w:val="7D07C0CA"/>
    <w:rsid w:val="7D0C9472"/>
    <w:rsid w:val="7D0DCE38"/>
    <w:rsid w:val="7D1802CC"/>
    <w:rsid w:val="7D27FD7E"/>
    <w:rsid w:val="7D37686D"/>
    <w:rsid w:val="7D427763"/>
    <w:rsid w:val="7D43750B"/>
    <w:rsid w:val="7D6027F6"/>
    <w:rsid w:val="7D637B5B"/>
    <w:rsid w:val="7D7EDB22"/>
    <w:rsid w:val="7DA0314C"/>
    <w:rsid w:val="7DA9D7E0"/>
    <w:rsid w:val="7DB44407"/>
    <w:rsid w:val="7E0C57EB"/>
    <w:rsid w:val="7E47965A"/>
    <w:rsid w:val="7E5DBC1C"/>
    <w:rsid w:val="7E6917FC"/>
    <w:rsid w:val="7E73FD86"/>
    <w:rsid w:val="7E8473D5"/>
    <w:rsid w:val="7EE5B248"/>
    <w:rsid w:val="7EED6B3A"/>
    <w:rsid w:val="7EEE63FA"/>
    <w:rsid w:val="7EF95B25"/>
    <w:rsid w:val="7F024CD3"/>
    <w:rsid w:val="7F11F060"/>
    <w:rsid w:val="7F342A2A"/>
    <w:rsid w:val="7F3C1598"/>
    <w:rsid w:val="7F43B3E6"/>
    <w:rsid w:val="7FB226CB"/>
    <w:rsid w:val="7FB8512B"/>
    <w:rsid w:val="7FC4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9E3EB"/>
  <w15:docId w15:val="{983E54A7-8B79-4186-AB6F-A87151642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3fw6overflow-hidden">
    <w:name w:val="fs13 fw6 overflow-hidden"/>
    <w:basedOn w:val="DefaultParagraphFont"/>
  </w:style>
  <w:style w:type="character" w:customStyle="1" w:styleId="fs13fw6">
    <w:name w:val="fs13 fw6"/>
    <w:basedOn w:val="DefaultParagraphFont"/>
  </w:style>
  <w:style w:type="character" w:customStyle="1" w:styleId="fs13fw4overflow-hidden">
    <w:name w:val="fs13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table" w:customStyle="1" w:styleId="tableMsoNormalTable">
    <w:name w:val="table_MsoNormalTable"/>
    <w:basedOn w:val="TableNormal"/>
    <w:tblPr/>
  </w:style>
  <w:style w:type="character" w:customStyle="1" w:styleId="fw6fs13overflow-hidden">
    <w:name w:val="fw6 fs13 overflow-hidden"/>
    <w:basedOn w:val="DefaultParagraphFont"/>
  </w:style>
  <w:style w:type="character" w:customStyle="1" w:styleId="fw4fs13overflow-hidden">
    <w:name w:val="fw4 fs13 overflow-hidden"/>
    <w:basedOn w:val="DefaultParagraphFont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s15fw6overflow-hidden">
    <w:name w:val="fs15 fw6 overflow-hidden"/>
    <w:basedOn w:val="DefaultParagraphFont"/>
    <w:uiPriority w:val="1"/>
    <w:rsid w:val="1E9C5A60"/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D70E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ndilyamekala.github.io/portfol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andilyaMekal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andilya-mekala-42823115b/" TargetMode="Externa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1C6FF7-3AC2-A441-B025-928E650D2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1150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Sandilya Mekala</cp:lastModifiedBy>
  <cp:revision>88</cp:revision>
  <dcterms:created xsi:type="dcterms:W3CDTF">2024-05-12T23:36:00Z</dcterms:created>
  <dcterms:modified xsi:type="dcterms:W3CDTF">2025-12-23T19:04:00Z</dcterms:modified>
</cp:coreProperties>
</file>